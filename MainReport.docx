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66445823"/>
        <w:docPartObj>
          <w:docPartGallery w:val="Cover Pages"/>
          <w:docPartUnique/>
        </w:docPartObj>
      </w:sdtPr>
      <w:sdtEndPr>
        <w:rPr>
          <w:rFonts w:ascii="Arial" w:hAnsi="Arial" w:cs="Arial"/>
          <w:b/>
          <w:sz w:val="28"/>
        </w:rPr>
      </w:sdtEndPr>
      <w:sdtContent>
        <w:p w14:paraId="7224936F" w14:textId="4129A111" w:rsidR="00AB3A48" w:rsidRDefault="00AB3A48">
          <w:r>
            <w:rPr>
              <w:noProof/>
            </w:rPr>
            <mc:AlternateContent>
              <mc:Choice Requires="wpg">
                <w:drawing>
                  <wp:anchor distT="0" distB="0" distL="114300" distR="114300" simplePos="0" relativeHeight="251729920" behindDoc="0" locked="0" layoutInCell="1" allowOverlap="1" wp14:anchorId="00390389" wp14:editId="33730BAF">
                    <wp:simplePos x="0" y="0"/>
                    <wp:positionH relativeFrom="page">
                      <wp:align>center</wp:align>
                    </wp:positionH>
                    <wp:positionV relativeFrom="page">
                      <wp:align>center</wp:align>
                    </wp:positionV>
                    <wp:extent cx="7333488" cy="9601200"/>
                    <wp:effectExtent l="0" t="0" r="0" b="0"/>
                    <wp:wrapNone/>
                    <wp:docPr id="471" name="Group 47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8"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7E4D262" w14:textId="6F926855" w:rsidR="00AB3A48" w:rsidRDefault="001C67DE">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Whac-A-Mole</w:t>
                                      </w:r>
                                    </w:p>
                                  </w:sdtContent>
                                </w:sdt>
                                <w:bookmarkStart w:id="0" w:name="_GoBack"/>
                                <w:p w14:paraId="3067D5FD" w14:textId="18157E82" w:rsidR="00AB3A48" w:rsidRDefault="00AB3A48">
                                  <w:pPr>
                                    <w:pStyle w:val="NoSpacing"/>
                                    <w:spacing w:line="264" w:lineRule="auto"/>
                                    <w:rPr>
                                      <w:color w:val="E7E6E6" w:themeColor="background2"/>
                                      <w:spacing w:val="20"/>
                                      <w:sz w:val="40"/>
                                      <w:szCs w:val="40"/>
                                    </w:rPr>
                                  </w:pPr>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r w:rsidR="001C67DE">
                                        <w:rPr>
                                          <w:color w:val="E7E6E6" w:themeColor="background2"/>
                                          <w:spacing w:val="20"/>
                                          <w:sz w:val="40"/>
                                          <w:szCs w:val="40"/>
                                        </w:rPr>
                                        <w:t>ENGS 31 Final Project</w:t>
                                      </w:r>
                                    </w:sdtContent>
                                  </w:sdt>
                                  <w:bookmarkEnd w:id="0"/>
                                  <w:r w:rsidR="00613FB2">
                                    <w:fldChar w:fldCharType="begin"/>
                                  </w:r>
                                  <w:r w:rsidR="00613FB2">
                                    <w:instrText xml:space="preserve"> INCLUDEPICTURE "https://media.istockphoto.com/id/1153033854/vector/a-game-to-hit-the-mole.jpg?s=612x612&amp;w=0&amp;k=20&amp;c=Zugmk3xO6JASmNN4sNwpaekrstBXjUA2fdIAJRi3v5Y=" \* MERGEFORMATINET </w:instrText>
                                  </w:r>
                                  <w:r w:rsidR="00613FB2">
                                    <w:fldChar w:fldCharType="separate"/>
                                  </w:r>
                                  <w:r w:rsidR="00613FB2">
                                    <w:rPr>
                                      <w:noProof/>
                                    </w:rPr>
                                    <w:drawing>
                                      <wp:inline distT="0" distB="0" distL="0" distR="0" wp14:anchorId="0BA30B1D" wp14:editId="08EDFF67">
                                        <wp:extent cx="3801745" cy="2714625"/>
                                        <wp:effectExtent l="0" t="0" r="0" b="3175"/>
                                        <wp:docPr id="74" name="Picture 74" descr="A Game To Hit The Mole Stock Illustration - Download Image Now - Whac-A-Mole,  Mole - Animal, Hitting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ame To Hit The Mole Stock Illustration - Download Image Now - Whac-A-Mole,  Mole - Animal, Hitting - i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1745" cy="2714625"/>
                                                </a:xfrm>
                                                <a:prstGeom prst="rect">
                                                  <a:avLst/>
                                                </a:prstGeom>
                                                <a:noFill/>
                                                <a:ln>
                                                  <a:noFill/>
                                                </a:ln>
                                              </pic:spPr>
                                            </pic:pic>
                                          </a:graphicData>
                                        </a:graphic>
                                      </wp:inline>
                                    </w:drawing>
                                  </w:r>
                                  <w:r w:rsidR="00613FB2">
                                    <w:fldChar w:fldCharType="end"/>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A1D0DE2" w14:textId="6F6B0119" w:rsidR="00AB3A48" w:rsidRDefault="009C0CD4">
                                      <w:pPr>
                                        <w:pStyle w:val="NoSpacing"/>
                                        <w:spacing w:after="180"/>
                                        <w:rPr>
                                          <w:color w:val="E7E6E6" w:themeColor="background2"/>
                                          <w:spacing w:val="20"/>
                                          <w:sz w:val="36"/>
                                          <w:szCs w:val="36"/>
                                        </w:rPr>
                                      </w:pPr>
                                      <w:r>
                                        <w:rPr>
                                          <w:color w:val="E7E6E6" w:themeColor="background2"/>
                                          <w:spacing w:val="20"/>
                                          <w:sz w:val="36"/>
                                          <w:szCs w:val="36"/>
                                        </w:rPr>
                                        <w:t xml:space="preserve">Tahjae </w:t>
                                      </w:r>
                                      <w:proofErr w:type="gramStart"/>
                                      <w:r>
                                        <w:rPr>
                                          <w:color w:val="E7E6E6" w:themeColor="background2"/>
                                          <w:spacing w:val="20"/>
                                          <w:sz w:val="36"/>
                                          <w:szCs w:val="36"/>
                                        </w:rPr>
                                        <w:t>Jackson ,</w:t>
                                      </w:r>
                                      <w:proofErr w:type="gramEnd"/>
                                      <w:r>
                                        <w:rPr>
                                          <w:color w:val="E7E6E6" w:themeColor="background2"/>
                                          <w:spacing w:val="20"/>
                                          <w:sz w:val="36"/>
                                          <w:szCs w:val="36"/>
                                        </w:rPr>
                                        <w:t xml:space="preserve"> ENGS 31 , 22X</w:t>
                                      </w:r>
                                    </w:p>
                                  </w:sdtContent>
                                </w:sdt>
                                <w:p w14:paraId="67AA4BB3" w14:textId="318B055F" w:rsidR="00AB3A48" w:rsidRDefault="00AB3A48">
                                  <w:pPr>
                                    <w:pStyle w:val="NoSpacing"/>
                                    <w:rPr>
                                      <w:color w:val="E7E6E6" w:themeColor="background2"/>
                                      <w:spacing w:val="20"/>
                                      <w:sz w:val="36"/>
                                      <w:szCs w:val="36"/>
                                    </w:rPr>
                                  </w:pPr>
                                  <w:sdt>
                                    <w:sdtPr>
                                      <w:rPr>
                                        <w:color w:val="E7E6E6"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Pr>
                                          <w:color w:val="E7E6E6" w:themeColor="background2"/>
                                          <w:spacing w:val="20"/>
                                          <w:sz w:val="36"/>
                                          <w:szCs w:val="36"/>
                                        </w:rPr>
                                        <w:t>Dartmouth College</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0390389" id="Group 471" o:spid="_x0000_s1026" alt="Title: Cover page feather background with text block" style="position:absolute;margin-left:0;margin-top:0;width:577.45pt;height:756pt;z-index:251729920;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f5/e3BAAwAAgDDo/VObww0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10"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e74b5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7E4D262" w14:textId="6F926855" w:rsidR="00AB3A48" w:rsidRDefault="001C67DE">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Whac-A-Mole</w:t>
                                </w:r>
                              </w:p>
                            </w:sdtContent>
                          </w:sdt>
                          <w:bookmarkStart w:id="1" w:name="_GoBack"/>
                          <w:p w14:paraId="3067D5FD" w14:textId="18157E82" w:rsidR="00AB3A48" w:rsidRDefault="00AB3A48">
                            <w:pPr>
                              <w:pStyle w:val="NoSpacing"/>
                              <w:spacing w:line="264" w:lineRule="auto"/>
                              <w:rPr>
                                <w:color w:val="E7E6E6" w:themeColor="background2"/>
                                <w:spacing w:val="20"/>
                                <w:sz w:val="40"/>
                                <w:szCs w:val="40"/>
                              </w:rPr>
                            </w:pPr>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r w:rsidR="001C67DE">
                                  <w:rPr>
                                    <w:color w:val="E7E6E6" w:themeColor="background2"/>
                                    <w:spacing w:val="20"/>
                                    <w:sz w:val="40"/>
                                    <w:szCs w:val="40"/>
                                  </w:rPr>
                                  <w:t>ENGS 31 Final Project</w:t>
                                </w:r>
                              </w:sdtContent>
                            </w:sdt>
                            <w:bookmarkEnd w:id="1"/>
                            <w:r w:rsidR="00613FB2">
                              <w:fldChar w:fldCharType="begin"/>
                            </w:r>
                            <w:r w:rsidR="00613FB2">
                              <w:instrText xml:space="preserve"> INCLUDEPICTURE "https://media.istockphoto.com/id/1153033854/vector/a-game-to-hit-the-mole.jpg?s=612x612&amp;w=0&amp;k=20&amp;c=Zugmk3xO6JASmNN4sNwpaekrstBXjUA2fdIAJRi3v5Y=" \* MERGEFORMATINET </w:instrText>
                            </w:r>
                            <w:r w:rsidR="00613FB2">
                              <w:fldChar w:fldCharType="separate"/>
                            </w:r>
                            <w:r w:rsidR="00613FB2">
                              <w:rPr>
                                <w:noProof/>
                              </w:rPr>
                              <w:drawing>
                                <wp:inline distT="0" distB="0" distL="0" distR="0" wp14:anchorId="0BA30B1D" wp14:editId="08EDFF67">
                                  <wp:extent cx="3801745" cy="2714625"/>
                                  <wp:effectExtent l="0" t="0" r="0" b="3175"/>
                                  <wp:docPr id="74" name="Picture 74" descr="A Game To Hit The Mole Stock Illustration - Download Image Now - Whac-A-Mole,  Mole - Animal, Hitting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ame To Hit The Mole Stock Illustration - Download Image Now - Whac-A-Mole,  Mole - Animal, Hitting - i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1745" cy="2714625"/>
                                          </a:xfrm>
                                          <a:prstGeom prst="rect">
                                            <a:avLst/>
                                          </a:prstGeom>
                                          <a:noFill/>
                                          <a:ln>
                                            <a:noFill/>
                                          </a:ln>
                                        </pic:spPr>
                                      </pic:pic>
                                    </a:graphicData>
                                  </a:graphic>
                                </wp:inline>
                              </w:drawing>
                            </w:r>
                            <w:r w:rsidR="00613FB2">
                              <w:fldChar w:fldCharType="end"/>
                            </w:r>
                          </w:p>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A1D0DE2" w14:textId="6F6B0119" w:rsidR="00AB3A48" w:rsidRDefault="009C0CD4">
                                <w:pPr>
                                  <w:pStyle w:val="NoSpacing"/>
                                  <w:spacing w:after="180"/>
                                  <w:rPr>
                                    <w:color w:val="E7E6E6" w:themeColor="background2"/>
                                    <w:spacing w:val="20"/>
                                    <w:sz w:val="36"/>
                                    <w:szCs w:val="36"/>
                                  </w:rPr>
                                </w:pPr>
                                <w:r>
                                  <w:rPr>
                                    <w:color w:val="E7E6E6" w:themeColor="background2"/>
                                    <w:spacing w:val="20"/>
                                    <w:sz w:val="36"/>
                                    <w:szCs w:val="36"/>
                                  </w:rPr>
                                  <w:t xml:space="preserve">Tahjae </w:t>
                                </w:r>
                                <w:proofErr w:type="gramStart"/>
                                <w:r>
                                  <w:rPr>
                                    <w:color w:val="E7E6E6" w:themeColor="background2"/>
                                    <w:spacing w:val="20"/>
                                    <w:sz w:val="36"/>
                                    <w:szCs w:val="36"/>
                                  </w:rPr>
                                  <w:t>Jackson ,</w:t>
                                </w:r>
                                <w:proofErr w:type="gramEnd"/>
                                <w:r>
                                  <w:rPr>
                                    <w:color w:val="E7E6E6" w:themeColor="background2"/>
                                    <w:spacing w:val="20"/>
                                    <w:sz w:val="36"/>
                                    <w:szCs w:val="36"/>
                                  </w:rPr>
                                  <w:t xml:space="preserve"> ENGS 31 , 22X</w:t>
                                </w:r>
                              </w:p>
                            </w:sdtContent>
                          </w:sdt>
                          <w:p w14:paraId="67AA4BB3" w14:textId="318B055F" w:rsidR="00AB3A48" w:rsidRDefault="00AB3A48">
                            <w:pPr>
                              <w:pStyle w:val="NoSpacing"/>
                              <w:rPr>
                                <w:color w:val="E7E6E6" w:themeColor="background2"/>
                                <w:spacing w:val="20"/>
                                <w:sz w:val="36"/>
                                <w:szCs w:val="36"/>
                              </w:rPr>
                            </w:pPr>
                            <w:sdt>
                              <w:sdtPr>
                                <w:rPr>
                                  <w:color w:val="E7E6E6"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Pr>
                                    <w:color w:val="E7E6E6" w:themeColor="background2"/>
                                    <w:spacing w:val="20"/>
                                    <w:sz w:val="36"/>
                                    <w:szCs w:val="36"/>
                                  </w:rPr>
                                  <w:t>Dartmouth College</w:t>
                                </w:r>
                              </w:sdtContent>
                            </w:sdt>
                          </w:p>
                        </w:txbxContent>
                      </v:textbox>
                    </v:shape>
                    <w10:wrap anchorx="page" anchory="page"/>
                  </v:group>
                </w:pict>
              </mc:Fallback>
            </mc:AlternateContent>
          </w:r>
        </w:p>
        <w:p w14:paraId="3097A4EF" w14:textId="1015194A" w:rsidR="00AB3A48" w:rsidRDefault="00AB3A48">
          <w:pPr>
            <w:rPr>
              <w:rFonts w:ascii="Arial" w:hAnsi="Arial" w:cs="Arial"/>
              <w:b/>
              <w:sz w:val="28"/>
            </w:rPr>
          </w:pPr>
          <w:r>
            <w:rPr>
              <w:rFonts w:ascii="Arial" w:hAnsi="Arial" w:cs="Arial"/>
              <w:b/>
              <w:sz w:val="28"/>
            </w:rPr>
            <w:br w:type="page"/>
          </w:r>
        </w:p>
      </w:sdtContent>
    </w:sdt>
    <w:p w14:paraId="03D97186" w14:textId="77777777" w:rsidR="00A63B3A" w:rsidRPr="00A55062" w:rsidRDefault="00A63B3A">
      <w:pPr>
        <w:jc w:val="center"/>
        <w:rPr>
          <w:rFonts w:ascii="Palatino Linotype" w:hAnsi="Palatino Linotype"/>
          <w:b/>
          <w:sz w:val="22"/>
        </w:rPr>
      </w:pPr>
    </w:p>
    <w:p w14:paraId="449F232A" w14:textId="77777777" w:rsidR="00A63B3A" w:rsidRPr="0094742D" w:rsidRDefault="00A63B3A">
      <w:pPr>
        <w:jc w:val="center"/>
        <w:rPr>
          <w:rFonts w:ascii="Arial" w:hAnsi="Arial" w:cs="Arial"/>
          <w:b/>
          <w:sz w:val="22"/>
        </w:rPr>
      </w:pPr>
      <w:proofErr w:type="spellStart"/>
      <w:r w:rsidRPr="0094742D">
        <w:rPr>
          <w:rFonts w:ascii="Arial" w:hAnsi="Arial" w:cs="Arial"/>
          <w:b/>
          <w:sz w:val="22"/>
        </w:rPr>
        <w:t>Engs</w:t>
      </w:r>
      <w:proofErr w:type="spellEnd"/>
      <w:r w:rsidRPr="0094742D">
        <w:rPr>
          <w:rFonts w:ascii="Arial" w:hAnsi="Arial" w:cs="Arial"/>
          <w:b/>
          <w:sz w:val="22"/>
        </w:rPr>
        <w:t xml:space="preserve"> 31 / </w:t>
      </w:r>
      <w:proofErr w:type="spellStart"/>
      <w:r w:rsidRPr="0094742D">
        <w:rPr>
          <w:rFonts w:ascii="Arial" w:hAnsi="Arial" w:cs="Arial"/>
          <w:b/>
          <w:sz w:val="22"/>
        </w:rPr>
        <w:t>CoSc</w:t>
      </w:r>
      <w:proofErr w:type="spellEnd"/>
      <w:r w:rsidRPr="0094742D">
        <w:rPr>
          <w:rFonts w:ascii="Arial" w:hAnsi="Arial" w:cs="Arial"/>
          <w:b/>
          <w:sz w:val="22"/>
        </w:rPr>
        <w:t xml:space="preserve"> </w:t>
      </w:r>
      <w:r w:rsidR="001C6F30" w:rsidRPr="0094742D">
        <w:rPr>
          <w:rFonts w:ascii="Arial" w:hAnsi="Arial" w:cs="Arial"/>
          <w:b/>
          <w:sz w:val="22"/>
        </w:rPr>
        <w:t>56</w:t>
      </w:r>
    </w:p>
    <w:p w14:paraId="2814E0E5" w14:textId="4E0F932C" w:rsidR="00A63B3A" w:rsidRPr="0094742D" w:rsidRDefault="008E3D5B">
      <w:pPr>
        <w:jc w:val="center"/>
        <w:rPr>
          <w:rFonts w:ascii="Arial" w:hAnsi="Arial" w:cs="Arial"/>
          <w:b/>
          <w:sz w:val="28"/>
        </w:rPr>
      </w:pPr>
      <w:r w:rsidRPr="0094742D">
        <w:rPr>
          <w:rFonts w:ascii="Arial" w:hAnsi="Arial" w:cs="Arial"/>
          <w:b/>
          <w:sz w:val="28"/>
        </w:rPr>
        <w:t>Final Project Report</w:t>
      </w:r>
    </w:p>
    <w:p w14:paraId="79F54A81" w14:textId="11F7FE1F" w:rsidR="0083481F" w:rsidRDefault="0083481F">
      <w:pPr>
        <w:jc w:val="center"/>
        <w:rPr>
          <w:rFonts w:ascii="Palatino Linotype" w:hAnsi="Palatino Linotype"/>
          <w:i/>
        </w:rPr>
      </w:pPr>
    </w:p>
    <w:p w14:paraId="71DCAF12" w14:textId="3A352E24" w:rsidR="001A7C29" w:rsidRDefault="001A7C29">
      <w:pPr>
        <w:jc w:val="center"/>
        <w:rPr>
          <w:rFonts w:ascii="Palatino Linotype" w:hAnsi="Palatino Linotype"/>
          <w:i/>
        </w:rPr>
      </w:pPr>
    </w:p>
    <w:p w14:paraId="2537E46F" w14:textId="6C43497E" w:rsidR="001A7C29" w:rsidRDefault="001A7C29">
      <w:pPr>
        <w:jc w:val="center"/>
        <w:rPr>
          <w:rFonts w:ascii="Palatino Linotype" w:hAnsi="Palatino Linotype"/>
          <w:i/>
        </w:rPr>
      </w:pPr>
    </w:p>
    <w:p w14:paraId="1A0BECAA" w14:textId="38F30838" w:rsidR="000B2AE4" w:rsidRPr="000B2AE4" w:rsidRDefault="001A7C29" w:rsidP="004858C5">
      <w:pPr>
        <w:ind w:left="720" w:right="720"/>
        <w:jc w:val="both"/>
        <w:rPr>
          <w:rFonts w:ascii="Arial" w:hAnsi="Arial" w:cs="Arial"/>
          <w:sz w:val="22"/>
          <w:szCs w:val="22"/>
        </w:rPr>
      </w:pPr>
      <w:r w:rsidRPr="0094742D">
        <w:rPr>
          <w:rFonts w:ascii="Arial" w:hAnsi="Arial" w:cs="Arial"/>
          <w:b/>
          <w:sz w:val="22"/>
          <w:szCs w:val="22"/>
        </w:rPr>
        <w:t>Abstract:</w:t>
      </w:r>
      <w:r w:rsidR="004858C5">
        <w:rPr>
          <w:rFonts w:ascii="Arial" w:hAnsi="Arial" w:cs="Arial"/>
          <w:sz w:val="22"/>
          <w:szCs w:val="22"/>
        </w:rPr>
        <w:t xml:space="preserve"> </w:t>
      </w:r>
      <w:r w:rsidR="000B2AE4">
        <w:rPr>
          <w:rFonts w:ascii="Arial" w:hAnsi="Arial" w:cs="Arial"/>
          <w:sz w:val="22"/>
          <w:szCs w:val="22"/>
        </w:rPr>
        <w:t>For this final project, I have decided to design and implement the popular arcade game Whac-A-Mole using the basys3 FPGA hardware.</w:t>
      </w:r>
      <w:r w:rsidR="000B2AE4" w:rsidRPr="000B2AE4">
        <w:rPr>
          <w:rFonts w:ascii="Arial" w:hAnsi="Arial" w:cs="Arial"/>
          <w:sz w:val="22"/>
          <w:szCs w:val="22"/>
        </w:rPr>
        <w:t xml:space="preserve"> </w:t>
      </w:r>
    </w:p>
    <w:p w14:paraId="56830302" w14:textId="77777777" w:rsidR="000B2AE4" w:rsidRPr="000B2AE4" w:rsidRDefault="000B2AE4" w:rsidP="000B2AE4">
      <w:pPr>
        <w:ind w:left="720" w:right="720"/>
        <w:jc w:val="both"/>
        <w:rPr>
          <w:rFonts w:ascii="Arial" w:hAnsi="Arial" w:cs="Arial"/>
          <w:sz w:val="22"/>
          <w:szCs w:val="22"/>
        </w:rPr>
      </w:pPr>
    </w:p>
    <w:p w14:paraId="7B1747FA" w14:textId="03FDD341" w:rsidR="000B2AE4" w:rsidRPr="000B2AE4" w:rsidRDefault="000B2AE4" w:rsidP="000B2AE4">
      <w:pPr>
        <w:ind w:left="720" w:right="720"/>
        <w:jc w:val="both"/>
        <w:rPr>
          <w:rFonts w:ascii="Arial" w:hAnsi="Arial" w:cs="Arial"/>
          <w:sz w:val="22"/>
          <w:szCs w:val="22"/>
        </w:rPr>
      </w:pPr>
      <w:r w:rsidRPr="000B2AE4">
        <w:rPr>
          <w:rFonts w:ascii="Arial" w:hAnsi="Arial" w:cs="Arial"/>
          <w:sz w:val="22"/>
          <w:szCs w:val="22"/>
        </w:rPr>
        <w:t xml:space="preserve">The digital system consists of several key components: a </w:t>
      </w:r>
      <w:r>
        <w:rPr>
          <w:rFonts w:ascii="Arial" w:hAnsi="Arial" w:cs="Arial"/>
          <w:sz w:val="22"/>
          <w:szCs w:val="22"/>
        </w:rPr>
        <w:t>LED</w:t>
      </w:r>
      <w:r w:rsidRPr="000B2AE4">
        <w:rPr>
          <w:rFonts w:ascii="Arial" w:hAnsi="Arial" w:cs="Arial"/>
          <w:sz w:val="22"/>
          <w:szCs w:val="22"/>
        </w:rPr>
        <w:t xml:space="preserve"> display controller</w:t>
      </w:r>
      <w:r>
        <w:rPr>
          <w:rFonts w:ascii="Arial" w:hAnsi="Arial" w:cs="Arial"/>
          <w:sz w:val="22"/>
          <w:szCs w:val="22"/>
        </w:rPr>
        <w:t xml:space="preserve"> powered by a linear feedback shift register (LFSR)</w:t>
      </w:r>
      <w:r w:rsidRPr="000B2AE4">
        <w:rPr>
          <w:rFonts w:ascii="Arial" w:hAnsi="Arial" w:cs="Arial"/>
          <w:sz w:val="22"/>
          <w:szCs w:val="22"/>
        </w:rPr>
        <w:t xml:space="preserve">, a </w:t>
      </w:r>
      <w:r>
        <w:rPr>
          <w:rFonts w:ascii="Arial" w:hAnsi="Arial" w:cs="Arial"/>
          <w:sz w:val="22"/>
          <w:szCs w:val="22"/>
        </w:rPr>
        <w:t>Datapath</w:t>
      </w:r>
      <w:r w:rsidRPr="000B2AE4">
        <w:rPr>
          <w:rFonts w:ascii="Arial" w:hAnsi="Arial" w:cs="Arial"/>
          <w:sz w:val="22"/>
          <w:szCs w:val="22"/>
        </w:rPr>
        <w:t xml:space="preserve"> for game logic,</w:t>
      </w:r>
      <w:r>
        <w:rPr>
          <w:rFonts w:ascii="Arial" w:hAnsi="Arial" w:cs="Arial"/>
          <w:sz w:val="22"/>
          <w:szCs w:val="22"/>
        </w:rPr>
        <w:t xml:space="preserve"> a clock divider to control the system clock, a tick generator that increases the </w:t>
      </w:r>
      <w:r w:rsidR="007D4979">
        <w:rPr>
          <w:rFonts w:ascii="Arial" w:hAnsi="Arial" w:cs="Arial"/>
          <w:sz w:val="22"/>
          <w:szCs w:val="22"/>
        </w:rPr>
        <w:t>frequency of the moles (represented by LED’s as you hit more moles)</w:t>
      </w:r>
      <w:r w:rsidRPr="000B2AE4">
        <w:rPr>
          <w:rFonts w:ascii="Arial" w:hAnsi="Arial" w:cs="Arial"/>
          <w:sz w:val="22"/>
          <w:szCs w:val="22"/>
        </w:rPr>
        <w:t xml:space="preserve"> and a </w:t>
      </w:r>
      <w:r w:rsidR="007D4979">
        <w:rPr>
          <w:rFonts w:ascii="Arial" w:hAnsi="Arial" w:cs="Arial"/>
          <w:sz w:val="22"/>
          <w:szCs w:val="22"/>
        </w:rPr>
        <w:t xml:space="preserve">button interface that </w:t>
      </w:r>
      <w:r w:rsidRPr="000B2AE4">
        <w:rPr>
          <w:rFonts w:ascii="Arial" w:hAnsi="Arial" w:cs="Arial"/>
          <w:sz w:val="22"/>
          <w:szCs w:val="22"/>
        </w:rPr>
        <w:t xml:space="preserve"> of pressure-sensitive</w:t>
      </w:r>
      <w:r>
        <w:rPr>
          <w:rFonts w:ascii="Arial" w:hAnsi="Arial" w:cs="Arial"/>
          <w:sz w:val="22"/>
          <w:szCs w:val="22"/>
        </w:rPr>
        <w:t xml:space="preserve"> buttons </w:t>
      </w:r>
      <w:r w:rsidRPr="000B2AE4">
        <w:rPr>
          <w:rFonts w:ascii="Arial" w:hAnsi="Arial" w:cs="Arial"/>
          <w:sz w:val="22"/>
          <w:szCs w:val="22"/>
        </w:rPr>
        <w:t xml:space="preserve">to simulate the </w:t>
      </w:r>
      <w:r>
        <w:rPr>
          <w:rFonts w:ascii="Arial" w:hAnsi="Arial" w:cs="Arial"/>
          <w:sz w:val="22"/>
          <w:szCs w:val="22"/>
        </w:rPr>
        <w:t xml:space="preserve">act of hitting the </w:t>
      </w:r>
      <w:r w:rsidRPr="000B2AE4">
        <w:rPr>
          <w:rFonts w:ascii="Arial" w:hAnsi="Arial" w:cs="Arial"/>
          <w:sz w:val="22"/>
          <w:szCs w:val="22"/>
        </w:rPr>
        <w:t>moles</w:t>
      </w:r>
      <w:r w:rsidR="007D4979">
        <w:rPr>
          <w:rFonts w:ascii="Arial" w:hAnsi="Arial" w:cs="Arial"/>
          <w:sz w:val="22"/>
          <w:szCs w:val="22"/>
        </w:rPr>
        <w:t xml:space="preserve">. </w:t>
      </w:r>
      <w:r w:rsidRPr="000B2AE4">
        <w:rPr>
          <w:rFonts w:ascii="Arial" w:hAnsi="Arial" w:cs="Arial"/>
          <w:sz w:val="22"/>
          <w:szCs w:val="22"/>
        </w:rPr>
        <w:t xml:space="preserve">The </w:t>
      </w:r>
      <w:r w:rsidR="007D4979">
        <w:rPr>
          <w:rFonts w:ascii="Arial" w:hAnsi="Arial" w:cs="Arial"/>
          <w:sz w:val="22"/>
          <w:szCs w:val="22"/>
        </w:rPr>
        <w:t>LED</w:t>
      </w:r>
      <w:r w:rsidRPr="000B2AE4">
        <w:rPr>
          <w:rFonts w:ascii="Arial" w:hAnsi="Arial" w:cs="Arial"/>
          <w:sz w:val="22"/>
          <w:szCs w:val="22"/>
        </w:rPr>
        <w:t xml:space="preserve"> display controller generates the </w:t>
      </w:r>
      <w:r w:rsidR="007D4979">
        <w:rPr>
          <w:rFonts w:ascii="Arial" w:hAnsi="Arial" w:cs="Arial"/>
          <w:sz w:val="22"/>
          <w:szCs w:val="22"/>
        </w:rPr>
        <w:t xml:space="preserve">moles in the form of LED’s. </w:t>
      </w:r>
      <w:r w:rsidRPr="000B2AE4">
        <w:rPr>
          <w:rFonts w:ascii="Arial" w:hAnsi="Arial" w:cs="Arial"/>
          <w:sz w:val="22"/>
          <w:szCs w:val="22"/>
        </w:rPr>
        <w:t xml:space="preserve">The </w:t>
      </w:r>
      <w:r w:rsidR="007D4979">
        <w:rPr>
          <w:rFonts w:ascii="Arial" w:hAnsi="Arial" w:cs="Arial"/>
          <w:sz w:val="22"/>
          <w:szCs w:val="22"/>
        </w:rPr>
        <w:t xml:space="preserve">Datapath of the project </w:t>
      </w:r>
      <w:r w:rsidRPr="000B2AE4">
        <w:rPr>
          <w:rFonts w:ascii="Arial" w:hAnsi="Arial" w:cs="Arial"/>
          <w:sz w:val="22"/>
          <w:szCs w:val="22"/>
        </w:rPr>
        <w:t>manages the game's logic, handling moles' random appearance, player input, scoring, and timing.</w:t>
      </w:r>
    </w:p>
    <w:p w14:paraId="4731435F" w14:textId="77777777" w:rsidR="000B2AE4" w:rsidRPr="000B2AE4" w:rsidRDefault="000B2AE4" w:rsidP="000B2AE4">
      <w:pPr>
        <w:ind w:left="720" w:right="720"/>
        <w:jc w:val="both"/>
        <w:rPr>
          <w:rFonts w:ascii="Arial" w:hAnsi="Arial" w:cs="Arial"/>
          <w:sz w:val="22"/>
          <w:szCs w:val="22"/>
        </w:rPr>
      </w:pPr>
    </w:p>
    <w:p w14:paraId="47F26F99" w14:textId="3B9E09A1" w:rsidR="000B2AE4" w:rsidRPr="000B2AE4" w:rsidRDefault="000B2AE4" w:rsidP="000B2AE4">
      <w:pPr>
        <w:ind w:left="720" w:right="720"/>
        <w:jc w:val="both"/>
        <w:rPr>
          <w:rFonts w:ascii="Arial" w:hAnsi="Arial" w:cs="Arial"/>
          <w:sz w:val="22"/>
          <w:szCs w:val="22"/>
        </w:rPr>
      </w:pPr>
      <w:r w:rsidRPr="000B2AE4">
        <w:rPr>
          <w:rFonts w:ascii="Arial" w:hAnsi="Arial" w:cs="Arial"/>
          <w:sz w:val="22"/>
          <w:szCs w:val="22"/>
        </w:rPr>
        <w:t xml:space="preserve">The Whac-A-Mole game's implementation involved programming the FPGA with a hardware description language (HDL) to realize the system's components and their interconnections. </w:t>
      </w:r>
    </w:p>
    <w:p w14:paraId="3AB0237D" w14:textId="77777777" w:rsidR="000B2AE4" w:rsidRPr="000B2AE4" w:rsidRDefault="000B2AE4" w:rsidP="000B2AE4">
      <w:pPr>
        <w:ind w:left="720" w:right="720"/>
        <w:jc w:val="both"/>
        <w:rPr>
          <w:rFonts w:ascii="Arial" w:hAnsi="Arial" w:cs="Arial"/>
          <w:sz w:val="22"/>
          <w:szCs w:val="22"/>
        </w:rPr>
      </w:pPr>
    </w:p>
    <w:p w14:paraId="124E4343" w14:textId="4B527029" w:rsidR="000B2AE4" w:rsidRPr="000B2AE4" w:rsidRDefault="000B2AE4" w:rsidP="000B2AE4">
      <w:pPr>
        <w:ind w:left="720" w:right="720"/>
        <w:jc w:val="both"/>
        <w:rPr>
          <w:rFonts w:ascii="Arial" w:hAnsi="Arial" w:cs="Arial"/>
          <w:sz w:val="22"/>
          <w:szCs w:val="22"/>
        </w:rPr>
      </w:pPr>
      <w:r w:rsidRPr="000B2AE4">
        <w:rPr>
          <w:rFonts w:ascii="Arial" w:hAnsi="Arial" w:cs="Arial"/>
          <w:sz w:val="22"/>
          <w:szCs w:val="22"/>
        </w:rPr>
        <w:t>To evaluate the system's performance, rigorous testing was conducted. Functional testing ensured that moles appeared and disappeared correctly, and that player inputs were accurately registered. Additionally, performance testing measured the game's responsiveness, aiming for smooth animation and real-time interaction.</w:t>
      </w:r>
      <w:r w:rsidR="007D4979">
        <w:rPr>
          <w:rFonts w:ascii="Arial" w:hAnsi="Arial" w:cs="Arial"/>
          <w:sz w:val="22"/>
          <w:szCs w:val="22"/>
        </w:rPr>
        <w:t xml:space="preserve"> Testing was done for the LFSR component to ensure that the moles were generated randomly.</w:t>
      </w:r>
    </w:p>
    <w:p w14:paraId="5F771470" w14:textId="77777777" w:rsidR="000B2AE4" w:rsidRPr="000B2AE4" w:rsidRDefault="000B2AE4" w:rsidP="000B2AE4">
      <w:pPr>
        <w:ind w:left="720" w:right="720"/>
        <w:jc w:val="both"/>
        <w:rPr>
          <w:rFonts w:ascii="Arial" w:hAnsi="Arial" w:cs="Arial"/>
          <w:sz w:val="22"/>
          <w:szCs w:val="22"/>
        </w:rPr>
      </w:pPr>
    </w:p>
    <w:p w14:paraId="7658083E" w14:textId="77777777" w:rsidR="000B2AE4" w:rsidRPr="000B2AE4" w:rsidRDefault="000B2AE4" w:rsidP="000B2AE4">
      <w:pPr>
        <w:ind w:left="720" w:right="720"/>
        <w:jc w:val="both"/>
        <w:rPr>
          <w:rFonts w:ascii="Arial" w:hAnsi="Arial" w:cs="Arial"/>
          <w:sz w:val="22"/>
          <w:szCs w:val="22"/>
        </w:rPr>
      </w:pPr>
      <w:r w:rsidRPr="000B2AE4">
        <w:rPr>
          <w:rFonts w:ascii="Arial" w:hAnsi="Arial" w:cs="Arial"/>
          <w:sz w:val="22"/>
          <w:szCs w:val="22"/>
        </w:rPr>
        <w:t>The results demonstrated a successful implementation of the Whac-A-Mole game on the FPGA platform. The game provided an engaging experience, accurately replicating the original arcade game's dynamics. Players could interact with the FPGA-based system in real time, experiencing responsive gameplay and consistent performance.</w:t>
      </w:r>
    </w:p>
    <w:p w14:paraId="2A412085" w14:textId="4C20A8AB" w:rsidR="000B2AE4" w:rsidRPr="000B2AE4" w:rsidRDefault="000B2AE4" w:rsidP="000B2AE4">
      <w:pPr>
        <w:ind w:left="720" w:right="720"/>
        <w:jc w:val="both"/>
        <w:rPr>
          <w:rFonts w:ascii="Arial" w:hAnsi="Arial" w:cs="Arial"/>
          <w:sz w:val="22"/>
          <w:szCs w:val="22"/>
        </w:rPr>
      </w:pPr>
    </w:p>
    <w:p w14:paraId="418485DD" w14:textId="6DA5990D" w:rsidR="00932337" w:rsidRDefault="000B2AE4" w:rsidP="001A7C29">
      <w:pPr>
        <w:ind w:left="720" w:right="720"/>
        <w:jc w:val="both"/>
        <w:rPr>
          <w:rFonts w:ascii="Arial" w:hAnsi="Arial" w:cs="Arial"/>
          <w:sz w:val="22"/>
          <w:szCs w:val="22"/>
        </w:rPr>
      </w:pPr>
      <w:r w:rsidRPr="000B2AE4">
        <w:rPr>
          <w:rFonts w:ascii="Arial" w:hAnsi="Arial" w:cs="Arial"/>
          <w:sz w:val="22"/>
          <w:szCs w:val="22"/>
        </w:rPr>
        <w:t xml:space="preserve">In conclusion, this project showcases the design, implementation, and testing of a Whac-A-Mole game on an FPGA platform. </w:t>
      </w:r>
    </w:p>
    <w:p w14:paraId="4F53A7FD" w14:textId="3553DD86" w:rsidR="00932337" w:rsidRDefault="00932337" w:rsidP="001A7C29">
      <w:pPr>
        <w:ind w:left="720" w:right="720"/>
        <w:jc w:val="both"/>
        <w:rPr>
          <w:rFonts w:ascii="Arial" w:hAnsi="Arial" w:cs="Arial"/>
          <w:sz w:val="22"/>
          <w:szCs w:val="22"/>
        </w:rPr>
      </w:pPr>
    </w:p>
    <w:p w14:paraId="27E1E04E" w14:textId="1F66DD97" w:rsidR="00932337" w:rsidRDefault="00932337" w:rsidP="001A7C29">
      <w:pPr>
        <w:ind w:left="720" w:right="720"/>
        <w:jc w:val="both"/>
        <w:rPr>
          <w:rFonts w:ascii="Arial" w:hAnsi="Arial" w:cs="Arial"/>
          <w:sz w:val="22"/>
          <w:szCs w:val="22"/>
        </w:rPr>
      </w:pPr>
    </w:p>
    <w:p w14:paraId="484FA7BF" w14:textId="32E32593" w:rsidR="00932337" w:rsidRDefault="00932337" w:rsidP="001A7C29">
      <w:pPr>
        <w:ind w:left="720" w:right="720"/>
        <w:jc w:val="both"/>
        <w:rPr>
          <w:rFonts w:ascii="Arial" w:hAnsi="Arial" w:cs="Arial"/>
          <w:sz w:val="22"/>
          <w:szCs w:val="22"/>
        </w:rPr>
      </w:pPr>
    </w:p>
    <w:p w14:paraId="5E467C26" w14:textId="77777777" w:rsidR="00755A65" w:rsidRDefault="00755A65" w:rsidP="001A7C29">
      <w:pPr>
        <w:ind w:left="720" w:right="720"/>
        <w:jc w:val="both"/>
        <w:rPr>
          <w:rFonts w:ascii="Arial" w:hAnsi="Arial" w:cs="Arial"/>
          <w:sz w:val="22"/>
          <w:szCs w:val="22"/>
        </w:rPr>
      </w:pPr>
    </w:p>
    <w:p w14:paraId="32EAC1B3" w14:textId="77777777" w:rsidR="00755A65" w:rsidRDefault="00755A65" w:rsidP="001A7C29">
      <w:pPr>
        <w:ind w:left="720" w:right="720"/>
        <w:jc w:val="both"/>
        <w:rPr>
          <w:rFonts w:ascii="Arial" w:hAnsi="Arial" w:cs="Arial"/>
          <w:sz w:val="22"/>
          <w:szCs w:val="22"/>
        </w:rPr>
      </w:pPr>
    </w:p>
    <w:p w14:paraId="234A99B7" w14:textId="77777777" w:rsidR="00755A65" w:rsidRDefault="00755A65" w:rsidP="001A7C29">
      <w:pPr>
        <w:ind w:left="720" w:right="720"/>
        <w:jc w:val="both"/>
        <w:rPr>
          <w:rFonts w:ascii="Arial" w:hAnsi="Arial" w:cs="Arial"/>
          <w:sz w:val="22"/>
          <w:szCs w:val="22"/>
        </w:rPr>
      </w:pPr>
    </w:p>
    <w:p w14:paraId="5E3EDD28" w14:textId="77777777" w:rsidR="00755A65" w:rsidRDefault="00755A65" w:rsidP="001A7C29">
      <w:pPr>
        <w:ind w:left="720" w:right="720"/>
        <w:jc w:val="both"/>
        <w:rPr>
          <w:rFonts w:ascii="Arial" w:hAnsi="Arial" w:cs="Arial"/>
          <w:sz w:val="22"/>
          <w:szCs w:val="22"/>
        </w:rPr>
      </w:pPr>
    </w:p>
    <w:p w14:paraId="0917C4B9" w14:textId="77777777" w:rsidR="00755A65" w:rsidRDefault="00755A65" w:rsidP="001A7C29">
      <w:pPr>
        <w:ind w:left="720" w:right="720"/>
        <w:jc w:val="both"/>
        <w:rPr>
          <w:rFonts w:ascii="Arial" w:hAnsi="Arial" w:cs="Arial"/>
          <w:sz w:val="22"/>
          <w:szCs w:val="22"/>
        </w:rPr>
      </w:pPr>
    </w:p>
    <w:p w14:paraId="24592F31" w14:textId="4349B215" w:rsidR="0094742D" w:rsidRDefault="0094742D">
      <w:pPr>
        <w:rPr>
          <w:rFonts w:ascii="Palatino Linotype" w:hAnsi="Palatino Linotype"/>
        </w:rPr>
      </w:pPr>
      <w:r>
        <w:rPr>
          <w:rFonts w:ascii="Palatino Linotype" w:hAnsi="Palatino Linotype"/>
        </w:rPr>
        <w:br w:type="page"/>
      </w:r>
    </w:p>
    <w:p w14:paraId="67384A42" w14:textId="0E3264EB" w:rsidR="001A7C29" w:rsidRDefault="00FF452B" w:rsidP="0094742D">
      <w:pPr>
        <w:pStyle w:val="ListParagraph"/>
        <w:numPr>
          <w:ilvl w:val="0"/>
          <w:numId w:val="32"/>
        </w:numPr>
        <w:jc w:val="both"/>
        <w:rPr>
          <w:rFonts w:ascii="Arial" w:hAnsi="Arial" w:cs="Arial"/>
          <w:b/>
          <w:sz w:val="22"/>
        </w:rPr>
      </w:pPr>
      <w:r>
        <w:rPr>
          <w:rFonts w:ascii="Arial" w:hAnsi="Arial" w:cs="Arial"/>
          <w:b/>
          <w:sz w:val="22"/>
        </w:rPr>
        <w:lastRenderedPageBreak/>
        <w:t>System Overview</w:t>
      </w:r>
    </w:p>
    <w:p w14:paraId="0658A16A" w14:textId="6DA75E12"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 xml:space="preserve">This project aimed to create a digital version of the Whac-A-Mole arcade game using an FPGA platform. The FPGA </w:t>
      </w:r>
      <w:r>
        <w:rPr>
          <w:rFonts w:ascii="Arial" w:hAnsi="Arial" w:cs="Arial"/>
          <w:bCs/>
          <w:sz w:val="22"/>
        </w:rPr>
        <w:t>served</w:t>
      </w:r>
      <w:r w:rsidRPr="007D4979">
        <w:rPr>
          <w:rFonts w:ascii="Arial" w:hAnsi="Arial" w:cs="Arial"/>
          <w:bCs/>
          <w:sz w:val="22"/>
        </w:rPr>
        <w:t xml:space="preserve"> as the hardware that runs the game. The goal was to replicate the fun and challenge of the original game, where players use a mallet to hit moles as they pop up from holes</w:t>
      </w:r>
      <w:r>
        <w:rPr>
          <w:rFonts w:ascii="Arial" w:hAnsi="Arial" w:cs="Arial"/>
          <w:bCs/>
          <w:sz w:val="22"/>
        </w:rPr>
        <w:t xml:space="preserve">, with the moles appearing more frequently as you hit more </w:t>
      </w:r>
      <w:r w:rsidR="009C3838">
        <w:rPr>
          <w:rFonts w:ascii="Arial" w:hAnsi="Arial" w:cs="Arial"/>
          <w:bCs/>
          <w:sz w:val="22"/>
        </w:rPr>
        <w:t>moles, thus increasing the difficulty of the game.</w:t>
      </w:r>
    </w:p>
    <w:p w14:paraId="11351DC7" w14:textId="77777777" w:rsidR="007D4979" w:rsidRPr="007D4979" w:rsidRDefault="007D4979" w:rsidP="007D4979">
      <w:pPr>
        <w:pStyle w:val="ListParagraph"/>
        <w:ind w:left="360"/>
        <w:jc w:val="both"/>
        <w:rPr>
          <w:rFonts w:ascii="Arial" w:hAnsi="Arial" w:cs="Arial"/>
          <w:bCs/>
          <w:sz w:val="22"/>
        </w:rPr>
      </w:pPr>
    </w:p>
    <w:p w14:paraId="3DC40C99" w14:textId="77777777"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The design includes several main parts:</w:t>
      </w:r>
    </w:p>
    <w:p w14:paraId="252410FE" w14:textId="77777777" w:rsidR="007D4979" w:rsidRPr="007D4979" w:rsidRDefault="007D4979" w:rsidP="007D4979">
      <w:pPr>
        <w:pStyle w:val="ListParagraph"/>
        <w:ind w:left="360"/>
        <w:jc w:val="both"/>
        <w:rPr>
          <w:rFonts w:ascii="Arial" w:hAnsi="Arial" w:cs="Arial"/>
          <w:bCs/>
          <w:sz w:val="22"/>
        </w:rPr>
      </w:pPr>
    </w:p>
    <w:p w14:paraId="73AC97B8" w14:textId="46B90082"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 xml:space="preserve">1. </w:t>
      </w:r>
      <w:r w:rsidRPr="009C3838">
        <w:rPr>
          <w:rFonts w:ascii="Arial" w:hAnsi="Arial" w:cs="Arial"/>
          <w:b/>
          <w:sz w:val="22"/>
        </w:rPr>
        <w:t>Game Display</w:t>
      </w:r>
      <w:r w:rsidRPr="007D4979">
        <w:rPr>
          <w:rFonts w:ascii="Arial" w:hAnsi="Arial" w:cs="Arial"/>
          <w:bCs/>
          <w:sz w:val="22"/>
        </w:rPr>
        <w:t xml:space="preserve">: </w:t>
      </w:r>
      <w:r w:rsidR="009C3838">
        <w:rPr>
          <w:rFonts w:ascii="Arial" w:hAnsi="Arial" w:cs="Arial"/>
          <w:bCs/>
          <w:sz w:val="22"/>
        </w:rPr>
        <w:t xml:space="preserve">the game is started by a switch, and then one out of five LED’s is generated at random </w:t>
      </w:r>
    </w:p>
    <w:p w14:paraId="3F455791" w14:textId="1264A29B"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 xml:space="preserve">2. </w:t>
      </w:r>
      <w:r w:rsidRPr="009C3838">
        <w:rPr>
          <w:rFonts w:ascii="Arial" w:hAnsi="Arial" w:cs="Arial"/>
          <w:b/>
          <w:sz w:val="22"/>
        </w:rPr>
        <w:t>Game Logic:</w:t>
      </w:r>
      <w:r w:rsidR="009C3838">
        <w:rPr>
          <w:rFonts w:ascii="Arial" w:hAnsi="Arial" w:cs="Arial"/>
          <w:bCs/>
          <w:sz w:val="22"/>
        </w:rPr>
        <w:t xml:space="preserve"> </w:t>
      </w:r>
      <w:r w:rsidRPr="007D4979">
        <w:rPr>
          <w:rFonts w:ascii="Arial" w:hAnsi="Arial" w:cs="Arial"/>
          <w:bCs/>
          <w:sz w:val="22"/>
        </w:rPr>
        <w:t>The rules of the game, such as moles randomly popping up and players earning points by hitting them.</w:t>
      </w:r>
    </w:p>
    <w:p w14:paraId="623D3AE7" w14:textId="086C2E18"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 xml:space="preserve">3. </w:t>
      </w:r>
      <w:r w:rsidRPr="009C3838">
        <w:rPr>
          <w:rFonts w:ascii="Arial" w:hAnsi="Arial" w:cs="Arial"/>
          <w:b/>
          <w:sz w:val="22"/>
        </w:rPr>
        <w:t>Player Interaction:</w:t>
      </w:r>
      <w:r w:rsidRPr="007D4979">
        <w:rPr>
          <w:rFonts w:ascii="Arial" w:hAnsi="Arial" w:cs="Arial"/>
          <w:bCs/>
          <w:sz w:val="22"/>
        </w:rPr>
        <w:t xml:space="preserve"> Allowing players to "hit" moles by pressing buttons.</w:t>
      </w:r>
      <w:r w:rsidR="009C3838">
        <w:rPr>
          <w:rFonts w:ascii="Arial" w:hAnsi="Arial" w:cs="Arial"/>
          <w:bCs/>
          <w:sz w:val="22"/>
        </w:rPr>
        <w:t xml:space="preserve"> As players hit the moles, their score is displayed on the seven-segment display. The system also keeps track of the highest score, which is displayed when the game is off.</w:t>
      </w:r>
    </w:p>
    <w:p w14:paraId="620998F7" w14:textId="77777777" w:rsidR="007D4979" w:rsidRPr="007D4979" w:rsidRDefault="007D4979" w:rsidP="007D4979">
      <w:pPr>
        <w:pStyle w:val="ListParagraph"/>
        <w:ind w:left="360"/>
        <w:jc w:val="both"/>
        <w:rPr>
          <w:rFonts w:ascii="Arial" w:hAnsi="Arial" w:cs="Arial"/>
          <w:bCs/>
          <w:sz w:val="22"/>
        </w:rPr>
      </w:pPr>
    </w:p>
    <w:p w14:paraId="253E2EE6" w14:textId="7A4F781D"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 xml:space="preserve">The FPGA was programmed using </w:t>
      </w:r>
      <w:r w:rsidR="009C3838">
        <w:rPr>
          <w:rFonts w:ascii="Arial" w:hAnsi="Arial" w:cs="Arial"/>
          <w:bCs/>
          <w:sz w:val="22"/>
        </w:rPr>
        <w:t xml:space="preserve">VHDL </w:t>
      </w:r>
      <w:r w:rsidRPr="007D4979">
        <w:rPr>
          <w:rFonts w:ascii="Arial" w:hAnsi="Arial" w:cs="Arial"/>
          <w:bCs/>
          <w:sz w:val="22"/>
        </w:rPr>
        <w:t xml:space="preserve">to create these components and make them work </w:t>
      </w:r>
      <w:r w:rsidR="009C3838" w:rsidRPr="007D4979">
        <w:rPr>
          <w:rFonts w:ascii="Arial" w:hAnsi="Arial" w:cs="Arial"/>
          <w:bCs/>
          <w:sz w:val="22"/>
        </w:rPr>
        <w:t>together.</w:t>
      </w:r>
    </w:p>
    <w:p w14:paraId="5D99E7FF" w14:textId="77777777" w:rsidR="007D4979" w:rsidRPr="007D4979" w:rsidRDefault="007D4979" w:rsidP="007D4979">
      <w:pPr>
        <w:pStyle w:val="ListParagraph"/>
        <w:ind w:left="360"/>
        <w:jc w:val="both"/>
        <w:rPr>
          <w:rFonts w:ascii="Arial" w:hAnsi="Arial" w:cs="Arial"/>
          <w:bCs/>
          <w:sz w:val="22"/>
        </w:rPr>
      </w:pPr>
    </w:p>
    <w:p w14:paraId="7466158C" w14:textId="77777777"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The successful design achieved the following specifications:</w:t>
      </w:r>
    </w:p>
    <w:p w14:paraId="0B559BFE" w14:textId="77777777" w:rsidR="007D4979" w:rsidRPr="007D4979" w:rsidRDefault="007D4979" w:rsidP="007D4979">
      <w:pPr>
        <w:pStyle w:val="ListParagraph"/>
        <w:ind w:left="360"/>
        <w:jc w:val="both"/>
        <w:rPr>
          <w:rFonts w:ascii="Arial" w:hAnsi="Arial" w:cs="Arial"/>
          <w:bCs/>
          <w:sz w:val="22"/>
        </w:rPr>
      </w:pPr>
    </w:p>
    <w:p w14:paraId="6E4E039C" w14:textId="73E727D1"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 xml:space="preserve">1. </w:t>
      </w:r>
      <w:r w:rsidRPr="009C3838">
        <w:rPr>
          <w:rFonts w:ascii="Arial" w:hAnsi="Arial" w:cs="Arial"/>
          <w:b/>
          <w:sz w:val="22"/>
        </w:rPr>
        <w:t>Accurate Gameplay</w:t>
      </w:r>
      <w:r w:rsidRPr="007D4979">
        <w:rPr>
          <w:rFonts w:ascii="Arial" w:hAnsi="Arial" w:cs="Arial"/>
          <w:bCs/>
          <w:sz w:val="22"/>
        </w:rPr>
        <w:t>: The moles appeared randomly and at a reasonable speed, closely resembling the original game's challenge.</w:t>
      </w:r>
    </w:p>
    <w:p w14:paraId="41ED7B8C" w14:textId="1BA42E83"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 xml:space="preserve">2. </w:t>
      </w:r>
      <w:r w:rsidRPr="009C3838">
        <w:rPr>
          <w:rFonts w:ascii="Arial" w:hAnsi="Arial" w:cs="Arial"/>
          <w:b/>
          <w:sz w:val="22"/>
        </w:rPr>
        <w:t>Responsive Controls:</w:t>
      </w:r>
      <w:r w:rsidRPr="007D4979">
        <w:rPr>
          <w:rFonts w:ascii="Arial" w:hAnsi="Arial" w:cs="Arial"/>
          <w:bCs/>
          <w:sz w:val="22"/>
        </w:rPr>
        <w:t xml:space="preserve"> When players pressed the buttons, the corresponding moles were successfully "whacked" without noticeable delays.</w:t>
      </w:r>
    </w:p>
    <w:p w14:paraId="4EA977B6" w14:textId="0F242BC7"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3</w:t>
      </w:r>
      <w:r w:rsidRPr="009C3838">
        <w:rPr>
          <w:rFonts w:ascii="Arial" w:hAnsi="Arial" w:cs="Arial"/>
          <w:b/>
          <w:sz w:val="22"/>
        </w:rPr>
        <w:t>.</w:t>
      </w:r>
      <w:r w:rsidR="009C3838" w:rsidRPr="009C3838">
        <w:rPr>
          <w:rFonts w:ascii="Arial" w:hAnsi="Arial" w:cs="Arial"/>
          <w:b/>
          <w:sz w:val="22"/>
        </w:rPr>
        <w:t xml:space="preserve"> </w:t>
      </w:r>
      <w:r w:rsidRPr="009C3838">
        <w:rPr>
          <w:rFonts w:ascii="Arial" w:hAnsi="Arial" w:cs="Arial"/>
          <w:b/>
          <w:sz w:val="22"/>
        </w:rPr>
        <w:t xml:space="preserve">Scoring </w:t>
      </w:r>
      <w:r w:rsidR="009C3838" w:rsidRPr="009C3838">
        <w:rPr>
          <w:rFonts w:ascii="Arial" w:hAnsi="Arial" w:cs="Arial"/>
          <w:b/>
          <w:sz w:val="22"/>
        </w:rPr>
        <w:t>System:</w:t>
      </w:r>
      <w:r w:rsidRPr="007D4979">
        <w:rPr>
          <w:rFonts w:ascii="Arial" w:hAnsi="Arial" w:cs="Arial"/>
          <w:bCs/>
          <w:sz w:val="22"/>
        </w:rPr>
        <w:t xml:space="preserve"> The game kept track of players' scores, incrementing points for each successful hit.</w:t>
      </w:r>
      <w:r w:rsidR="009C3838">
        <w:rPr>
          <w:rFonts w:ascii="Arial" w:hAnsi="Arial" w:cs="Arial"/>
          <w:bCs/>
          <w:sz w:val="22"/>
        </w:rPr>
        <w:t xml:space="preserve"> The game also effectively keeps track of the highest score.</w:t>
      </w:r>
    </w:p>
    <w:p w14:paraId="14B2ECEA" w14:textId="13AFFBE7" w:rsidR="007D4979" w:rsidRDefault="007D4979" w:rsidP="007D4979">
      <w:pPr>
        <w:pStyle w:val="ListParagraph"/>
        <w:ind w:left="360"/>
        <w:jc w:val="both"/>
        <w:rPr>
          <w:rFonts w:ascii="Arial" w:hAnsi="Arial" w:cs="Arial"/>
          <w:bCs/>
          <w:sz w:val="22"/>
        </w:rPr>
      </w:pPr>
      <w:r w:rsidRPr="007D4979">
        <w:rPr>
          <w:rFonts w:ascii="Arial" w:hAnsi="Arial" w:cs="Arial"/>
          <w:bCs/>
          <w:sz w:val="22"/>
        </w:rPr>
        <w:t>4.</w:t>
      </w:r>
      <w:r w:rsidR="009C3838">
        <w:rPr>
          <w:rFonts w:ascii="Arial" w:hAnsi="Arial" w:cs="Arial"/>
          <w:b/>
          <w:sz w:val="22"/>
        </w:rPr>
        <w:t>Varying levels of difficult</w:t>
      </w:r>
      <w:r w:rsidRPr="007D4979">
        <w:rPr>
          <w:rFonts w:ascii="Arial" w:hAnsi="Arial" w:cs="Arial"/>
          <w:bCs/>
          <w:sz w:val="22"/>
        </w:rPr>
        <w:t xml:space="preserve">: </w:t>
      </w:r>
      <w:r w:rsidR="009C3838">
        <w:rPr>
          <w:rFonts w:ascii="Arial" w:hAnsi="Arial" w:cs="Arial"/>
          <w:bCs/>
          <w:sz w:val="22"/>
        </w:rPr>
        <w:t>The more moles one hits, the game progressively gets harder by speeding up how fast the moles appear</w:t>
      </w:r>
    </w:p>
    <w:p w14:paraId="2B260DD3" w14:textId="77777777" w:rsidR="009C3838" w:rsidRPr="007D4979" w:rsidRDefault="009C3838" w:rsidP="007D4979">
      <w:pPr>
        <w:pStyle w:val="ListParagraph"/>
        <w:ind w:left="360"/>
        <w:jc w:val="both"/>
        <w:rPr>
          <w:rFonts w:ascii="Arial" w:hAnsi="Arial" w:cs="Arial"/>
          <w:bCs/>
          <w:sz w:val="22"/>
        </w:rPr>
      </w:pPr>
    </w:p>
    <w:p w14:paraId="78CBE334" w14:textId="2F3785A8" w:rsidR="007D4979" w:rsidRPr="007D4979" w:rsidRDefault="007D4979" w:rsidP="007D4979">
      <w:pPr>
        <w:pStyle w:val="ListParagraph"/>
        <w:ind w:left="360"/>
        <w:jc w:val="both"/>
        <w:rPr>
          <w:rFonts w:ascii="Arial" w:hAnsi="Arial" w:cs="Arial"/>
          <w:bCs/>
          <w:sz w:val="22"/>
        </w:rPr>
      </w:pPr>
      <w:r w:rsidRPr="007D4979">
        <w:rPr>
          <w:rFonts w:ascii="Arial" w:hAnsi="Arial" w:cs="Arial"/>
          <w:bCs/>
          <w:sz w:val="22"/>
        </w:rPr>
        <w:t>In essence, the project successfully created a digital Whac-A-Mole game on the FPGA. Players could interact with the game using buttons to hit moles that appeared on the screen, with accurate scoring and a visually pleasing experience. This project showcases the potential of FPGA technology in recreating classic arcade games and highlights the importance of achieving accurate gameplay, responsiveness, and smooth graphics for an enjoyable gaming experience.</w:t>
      </w:r>
    </w:p>
    <w:p w14:paraId="3516A2FD" w14:textId="77777777" w:rsidR="00FF452B" w:rsidRPr="00FF452B" w:rsidRDefault="00FF452B" w:rsidP="00FF452B">
      <w:pPr>
        <w:jc w:val="both"/>
        <w:rPr>
          <w:rFonts w:ascii="Arial" w:hAnsi="Arial" w:cs="Arial"/>
          <w:sz w:val="22"/>
        </w:rPr>
      </w:pPr>
    </w:p>
    <w:p w14:paraId="456C1C7C" w14:textId="6DC24A8D" w:rsidR="00755A65" w:rsidRDefault="00FF452B" w:rsidP="00FF452B">
      <w:pPr>
        <w:pStyle w:val="ListParagraph"/>
        <w:numPr>
          <w:ilvl w:val="1"/>
          <w:numId w:val="32"/>
        </w:numPr>
        <w:jc w:val="both"/>
        <w:rPr>
          <w:rFonts w:ascii="Arial" w:hAnsi="Arial" w:cs="Arial"/>
          <w:i/>
          <w:sz w:val="22"/>
        </w:rPr>
        <w:sectPr w:rsidR="00755A65" w:rsidSect="00AB3A48">
          <w:headerReference w:type="default" r:id="rId11"/>
          <w:footerReference w:type="default" r:id="rId12"/>
          <w:pgSz w:w="12240" w:h="15840"/>
          <w:pgMar w:top="1080" w:right="1260" w:bottom="1080" w:left="1260" w:header="720" w:footer="720" w:gutter="0"/>
          <w:pgNumType w:start="0"/>
          <w:cols w:space="0"/>
          <w:titlePg/>
          <w:docGrid w:linePitch="272"/>
        </w:sectPr>
      </w:pPr>
      <w:r>
        <w:rPr>
          <w:rFonts w:ascii="Arial" w:hAnsi="Arial" w:cs="Arial"/>
          <w:i/>
          <w:sz w:val="22"/>
        </w:rPr>
        <w:t xml:space="preserve">Top-level </w:t>
      </w:r>
      <w:r w:rsidRPr="00FF452B">
        <w:rPr>
          <w:rFonts w:ascii="Arial" w:hAnsi="Arial" w:cs="Arial"/>
          <w:i/>
          <w:sz w:val="22"/>
        </w:rPr>
        <w:t xml:space="preserve">Block </w:t>
      </w:r>
      <w:r>
        <w:rPr>
          <w:rFonts w:ascii="Arial" w:hAnsi="Arial" w:cs="Arial"/>
          <w:i/>
          <w:sz w:val="22"/>
        </w:rPr>
        <w:t>D</w:t>
      </w:r>
      <w:r w:rsidRPr="00FF452B">
        <w:rPr>
          <w:rFonts w:ascii="Arial" w:hAnsi="Arial" w:cs="Arial"/>
          <w:i/>
          <w:sz w:val="22"/>
        </w:rPr>
        <w:t>iag</w:t>
      </w:r>
      <w:r w:rsidR="00755A65">
        <w:rPr>
          <w:rFonts w:ascii="Arial" w:hAnsi="Arial" w:cs="Arial"/>
          <w:i/>
          <w:sz w:val="22"/>
        </w:rPr>
        <w:t>ram</w:t>
      </w:r>
    </w:p>
    <w:p w14:paraId="52B592E0" w14:textId="1962C92C" w:rsidR="00755A65" w:rsidRPr="00755A65" w:rsidRDefault="00D64388" w:rsidP="00755A65">
      <w:pPr>
        <w:jc w:val="both"/>
        <w:rPr>
          <w:rFonts w:ascii="Arial" w:hAnsi="Arial" w:cs="Arial"/>
          <w:i/>
          <w:sz w:val="22"/>
        </w:rPr>
      </w:pPr>
      <w:r>
        <w:rPr>
          <w:rFonts w:ascii="Arial" w:hAnsi="Arial" w:cs="Arial"/>
          <w:i/>
          <w:noProof/>
          <w:sz w:val="22"/>
        </w:rPr>
        <w:lastRenderedPageBreak/>
        <w:drawing>
          <wp:anchor distT="0" distB="0" distL="114300" distR="114300" simplePos="0" relativeHeight="251675648" behindDoc="1" locked="0" layoutInCell="1" allowOverlap="1" wp14:anchorId="7DCC67C2" wp14:editId="5AEBF060">
            <wp:simplePos x="0" y="0"/>
            <wp:positionH relativeFrom="column">
              <wp:posOffset>-685704</wp:posOffset>
            </wp:positionH>
            <wp:positionV relativeFrom="paragraph">
              <wp:posOffset>-627380</wp:posOffset>
            </wp:positionV>
            <wp:extent cx="10058400" cy="7772400"/>
            <wp:effectExtent l="0" t="0" r="0" b="0"/>
            <wp:wrapNone/>
            <wp:docPr id="37" name="Picture 37"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37" descr="A computer screen shot of a computer&#10;&#10;Description automatically generated"/>
                    <pic:cNvPicPr/>
                  </pic:nvPicPr>
                  <pic:blipFill rotWithShape="1">
                    <a:blip r:embed="rId13"/>
                    <a:srcRect t="15536" b="18084"/>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2A28CD" w14:textId="7CFA3926" w:rsidR="00FF452B" w:rsidRPr="00F911C5" w:rsidRDefault="00FF452B" w:rsidP="00F911C5">
      <w:pPr>
        <w:jc w:val="both"/>
        <w:rPr>
          <w:rFonts w:ascii="Arial" w:hAnsi="Arial" w:cs="Arial"/>
          <w:i/>
          <w:sz w:val="22"/>
        </w:rPr>
      </w:pPr>
    </w:p>
    <w:p w14:paraId="2A4981C1" w14:textId="7DCE5D04" w:rsidR="00755A65" w:rsidRDefault="00F911C5" w:rsidP="00755A65">
      <w:pPr>
        <w:jc w:val="both"/>
        <w:rPr>
          <w:rFonts w:ascii="Arial" w:hAnsi="Arial" w:cs="Arial"/>
          <w:i/>
          <w:sz w:val="22"/>
        </w:rPr>
      </w:pPr>
      <w:r>
        <w:rPr>
          <w:rFonts w:ascii="Arial" w:hAnsi="Arial" w:cs="Arial"/>
          <w:i/>
          <w:noProof/>
          <w:sz w:val="22"/>
        </w:rPr>
        <mc:AlternateContent>
          <mc:Choice Requires="wps">
            <w:drawing>
              <wp:anchor distT="0" distB="0" distL="114300" distR="114300" simplePos="0" relativeHeight="251660288" behindDoc="0" locked="0" layoutInCell="1" allowOverlap="1" wp14:anchorId="5719FFBE" wp14:editId="2E355C65">
                <wp:simplePos x="0" y="0"/>
                <wp:positionH relativeFrom="column">
                  <wp:posOffset>4410635</wp:posOffset>
                </wp:positionH>
                <wp:positionV relativeFrom="paragraph">
                  <wp:posOffset>129166</wp:posOffset>
                </wp:positionV>
                <wp:extent cx="4356362" cy="430306"/>
                <wp:effectExtent l="0" t="0" r="12700" b="14605"/>
                <wp:wrapNone/>
                <wp:docPr id="3" name="Text Box 3"/>
                <wp:cNvGraphicFramePr/>
                <a:graphic xmlns:a="http://schemas.openxmlformats.org/drawingml/2006/main">
                  <a:graphicData uri="http://schemas.microsoft.com/office/word/2010/wordprocessingShape">
                    <wps:wsp>
                      <wps:cNvSpPr txBox="1"/>
                      <wps:spPr>
                        <a:xfrm>
                          <a:off x="0" y="0"/>
                          <a:ext cx="4356362" cy="430306"/>
                        </a:xfrm>
                        <a:prstGeom prst="rect">
                          <a:avLst/>
                        </a:prstGeom>
                        <a:solidFill>
                          <a:schemeClr val="lt1"/>
                        </a:solidFill>
                        <a:ln w="6350">
                          <a:solidFill>
                            <a:prstClr val="black"/>
                          </a:solidFill>
                        </a:ln>
                      </wps:spPr>
                      <wps:txbx>
                        <w:txbxContent>
                          <w:p w14:paraId="749827F5" w14:textId="133F186D" w:rsidR="00F911C5" w:rsidRPr="00F911C5" w:rsidRDefault="00F911C5" w:rsidP="00F911C5">
                            <w:pPr>
                              <w:pStyle w:val="ListParagraph"/>
                              <w:numPr>
                                <w:ilvl w:val="1"/>
                                <w:numId w:val="33"/>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F911C5">
                              <w:rPr>
                                <w:b/>
                                <w:color w:val="F7CAAC" w:themeColor="accent2" w:themeTint="66"/>
                                <w:sz w:val="44"/>
                                <w:szCs w:val="44"/>
                                <w:lang w:val="en-GB"/>
                                <w14:textOutline w14:w="11112" w14:cap="flat" w14:cmpd="sng" w14:algn="ctr">
                                  <w14:solidFill>
                                    <w14:schemeClr w14:val="tx1"/>
                                  </w14:solidFill>
                                  <w14:prstDash w14:val="solid"/>
                                  <w14:round/>
                                </w14:textOutline>
                              </w:rPr>
                              <w:t>TOP LEVEL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9FFBE" id="Text Box 3" o:spid="_x0000_s1035" type="#_x0000_t202" style="position:absolute;left:0;text-align:left;margin-left:347.3pt;margin-top:10.15pt;width:343pt;height:3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" fillcolor="white [3201]" strokeweight=".5pt">
                <v:textbox>
                  <w:txbxContent>
                    <w:p w14:paraId="749827F5" w14:textId="133F186D" w:rsidR="00F911C5" w:rsidRPr="00F911C5" w:rsidRDefault="00F911C5" w:rsidP="00F911C5">
                      <w:pPr>
                        <w:pStyle w:val="ListParagraph"/>
                        <w:numPr>
                          <w:ilvl w:val="1"/>
                          <w:numId w:val="33"/>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F911C5">
                        <w:rPr>
                          <w:b/>
                          <w:color w:val="F7CAAC" w:themeColor="accent2" w:themeTint="66"/>
                          <w:sz w:val="44"/>
                          <w:szCs w:val="44"/>
                          <w:lang w:val="en-GB"/>
                          <w14:textOutline w14:w="11112" w14:cap="flat" w14:cmpd="sng" w14:algn="ctr">
                            <w14:solidFill>
                              <w14:schemeClr w14:val="tx1"/>
                            </w14:solidFill>
                            <w14:prstDash w14:val="solid"/>
                            <w14:round/>
                          </w14:textOutline>
                        </w:rPr>
                        <w:t>TOP LEVEL DIAGRAM</w:t>
                      </w:r>
                    </w:p>
                  </w:txbxContent>
                </v:textbox>
              </v:shape>
            </w:pict>
          </mc:Fallback>
        </mc:AlternateContent>
      </w:r>
    </w:p>
    <w:p w14:paraId="19C1748D" w14:textId="25630F3A" w:rsidR="00755A65" w:rsidRDefault="00755A65" w:rsidP="00755A65">
      <w:pPr>
        <w:jc w:val="both"/>
        <w:rPr>
          <w:rFonts w:ascii="Arial" w:hAnsi="Arial" w:cs="Arial"/>
          <w:i/>
          <w:sz w:val="22"/>
        </w:rPr>
      </w:pPr>
    </w:p>
    <w:p w14:paraId="16E714DF" w14:textId="7C819B7B" w:rsidR="00755A65" w:rsidRDefault="00755A65" w:rsidP="00755A65">
      <w:pPr>
        <w:jc w:val="both"/>
        <w:rPr>
          <w:rFonts w:ascii="Arial" w:hAnsi="Arial" w:cs="Arial"/>
          <w:i/>
          <w:sz w:val="22"/>
        </w:rPr>
      </w:pPr>
    </w:p>
    <w:p w14:paraId="53F76D8C" w14:textId="77777777" w:rsidR="00755A65" w:rsidRDefault="00755A65" w:rsidP="00755A65">
      <w:pPr>
        <w:jc w:val="both"/>
        <w:rPr>
          <w:rFonts w:ascii="Arial" w:hAnsi="Arial" w:cs="Arial"/>
          <w:i/>
          <w:sz w:val="22"/>
        </w:rPr>
      </w:pPr>
    </w:p>
    <w:p w14:paraId="69B825E7" w14:textId="38787FA6" w:rsidR="00755A65" w:rsidRDefault="00755A65" w:rsidP="00755A65">
      <w:pPr>
        <w:jc w:val="both"/>
        <w:rPr>
          <w:rFonts w:ascii="Arial" w:hAnsi="Arial" w:cs="Arial"/>
          <w:i/>
          <w:sz w:val="22"/>
        </w:rPr>
      </w:pPr>
    </w:p>
    <w:p w14:paraId="183FDD68" w14:textId="03B71A5F" w:rsidR="00755A65" w:rsidRDefault="00755A65" w:rsidP="00755A65">
      <w:pPr>
        <w:jc w:val="both"/>
        <w:rPr>
          <w:rFonts w:ascii="Arial" w:hAnsi="Arial" w:cs="Arial"/>
          <w:i/>
          <w:sz w:val="22"/>
        </w:rPr>
      </w:pPr>
    </w:p>
    <w:p w14:paraId="3EC50E81" w14:textId="77777777" w:rsidR="00755A65" w:rsidRDefault="00755A65" w:rsidP="00755A65">
      <w:pPr>
        <w:jc w:val="both"/>
        <w:rPr>
          <w:rFonts w:ascii="Arial" w:hAnsi="Arial" w:cs="Arial"/>
          <w:i/>
          <w:sz w:val="22"/>
        </w:rPr>
      </w:pPr>
    </w:p>
    <w:p w14:paraId="73B1B3F0" w14:textId="2235257F" w:rsidR="00755A65" w:rsidRDefault="00755A65" w:rsidP="00755A65">
      <w:pPr>
        <w:jc w:val="both"/>
        <w:rPr>
          <w:rFonts w:ascii="Arial" w:hAnsi="Arial" w:cs="Arial"/>
          <w:i/>
          <w:sz w:val="22"/>
        </w:rPr>
      </w:pPr>
    </w:p>
    <w:p w14:paraId="53CC24A1" w14:textId="77777777" w:rsidR="00755A65" w:rsidRDefault="00755A65" w:rsidP="00755A65">
      <w:pPr>
        <w:jc w:val="both"/>
        <w:rPr>
          <w:rFonts w:ascii="Arial" w:hAnsi="Arial" w:cs="Arial"/>
          <w:i/>
          <w:sz w:val="22"/>
        </w:rPr>
      </w:pPr>
    </w:p>
    <w:p w14:paraId="520ABA7E" w14:textId="3C08EEBF" w:rsidR="00755A65" w:rsidRDefault="00755A65" w:rsidP="00755A65">
      <w:pPr>
        <w:jc w:val="both"/>
        <w:rPr>
          <w:rFonts w:ascii="Arial" w:hAnsi="Arial" w:cs="Arial"/>
          <w:i/>
          <w:sz w:val="22"/>
        </w:rPr>
      </w:pPr>
    </w:p>
    <w:p w14:paraId="4811475C" w14:textId="77777777" w:rsidR="00755A65" w:rsidRDefault="00755A65" w:rsidP="00755A65">
      <w:pPr>
        <w:jc w:val="both"/>
        <w:rPr>
          <w:rFonts w:ascii="Arial" w:hAnsi="Arial" w:cs="Arial"/>
          <w:i/>
          <w:sz w:val="22"/>
        </w:rPr>
      </w:pPr>
    </w:p>
    <w:p w14:paraId="3A36835A" w14:textId="77777777" w:rsidR="00755A65" w:rsidRDefault="00755A65" w:rsidP="00755A65">
      <w:pPr>
        <w:jc w:val="both"/>
        <w:rPr>
          <w:rFonts w:ascii="Arial" w:hAnsi="Arial" w:cs="Arial"/>
          <w:i/>
          <w:sz w:val="22"/>
        </w:rPr>
      </w:pPr>
    </w:p>
    <w:p w14:paraId="0D704D24" w14:textId="7B42FB03" w:rsidR="00755A65" w:rsidRDefault="00755A65" w:rsidP="00755A65">
      <w:pPr>
        <w:jc w:val="both"/>
        <w:rPr>
          <w:rFonts w:ascii="Arial" w:hAnsi="Arial" w:cs="Arial"/>
          <w:i/>
          <w:sz w:val="22"/>
        </w:rPr>
      </w:pPr>
    </w:p>
    <w:p w14:paraId="0CA5BF98" w14:textId="77777777" w:rsidR="00755A65" w:rsidRDefault="00755A65" w:rsidP="00755A65">
      <w:pPr>
        <w:jc w:val="both"/>
        <w:rPr>
          <w:rFonts w:ascii="Arial" w:hAnsi="Arial" w:cs="Arial"/>
          <w:i/>
          <w:sz w:val="22"/>
        </w:rPr>
      </w:pPr>
    </w:p>
    <w:p w14:paraId="078C3001" w14:textId="64E83A57" w:rsidR="00755A65" w:rsidRDefault="00755A65" w:rsidP="00755A65">
      <w:pPr>
        <w:jc w:val="both"/>
        <w:rPr>
          <w:rFonts w:ascii="Arial" w:hAnsi="Arial" w:cs="Arial"/>
          <w:i/>
          <w:sz w:val="22"/>
        </w:rPr>
      </w:pPr>
    </w:p>
    <w:p w14:paraId="14A0A27F" w14:textId="4B2E4588" w:rsidR="00755A65" w:rsidRDefault="00755A65" w:rsidP="00755A65">
      <w:pPr>
        <w:jc w:val="both"/>
        <w:rPr>
          <w:rFonts w:ascii="Arial" w:hAnsi="Arial" w:cs="Arial"/>
          <w:i/>
          <w:sz w:val="22"/>
        </w:rPr>
      </w:pPr>
    </w:p>
    <w:p w14:paraId="51E76810" w14:textId="657F258F" w:rsidR="00755A65" w:rsidRDefault="00755A65" w:rsidP="00755A65">
      <w:pPr>
        <w:jc w:val="both"/>
        <w:rPr>
          <w:rFonts w:ascii="Arial" w:hAnsi="Arial" w:cs="Arial"/>
          <w:i/>
          <w:sz w:val="22"/>
        </w:rPr>
      </w:pPr>
    </w:p>
    <w:p w14:paraId="7103E907" w14:textId="1F6858B6" w:rsidR="00755A65" w:rsidRDefault="00755A65" w:rsidP="00755A65">
      <w:pPr>
        <w:jc w:val="both"/>
        <w:rPr>
          <w:rFonts w:ascii="Arial" w:hAnsi="Arial" w:cs="Arial"/>
          <w:i/>
          <w:sz w:val="22"/>
        </w:rPr>
      </w:pPr>
    </w:p>
    <w:p w14:paraId="797F1103" w14:textId="77777777" w:rsidR="00755A65" w:rsidRDefault="00755A65" w:rsidP="00755A65">
      <w:pPr>
        <w:jc w:val="both"/>
        <w:rPr>
          <w:rFonts w:ascii="Arial" w:hAnsi="Arial" w:cs="Arial"/>
          <w:i/>
          <w:sz w:val="22"/>
        </w:rPr>
      </w:pPr>
    </w:p>
    <w:p w14:paraId="5086989E" w14:textId="77777777" w:rsidR="00755A65" w:rsidRDefault="00755A65" w:rsidP="00755A65">
      <w:pPr>
        <w:jc w:val="both"/>
        <w:rPr>
          <w:rFonts w:ascii="Arial" w:hAnsi="Arial" w:cs="Arial"/>
          <w:i/>
          <w:sz w:val="22"/>
        </w:rPr>
      </w:pPr>
    </w:p>
    <w:p w14:paraId="638C75DB" w14:textId="77777777" w:rsidR="00755A65" w:rsidRDefault="00755A65" w:rsidP="00755A65">
      <w:pPr>
        <w:jc w:val="both"/>
        <w:rPr>
          <w:rFonts w:ascii="Arial" w:hAnsi="Arial" w:cs="Arial"/>
          <w:i/>
          <w:sz w:val="22"/>
        </w:rPr>
      </w:pPr>
    </w:p>
    <w:p w14:paraId="6BB7D474" w14:textId="77777777" w:rsidR="00755A65" w:rsidRDefault="00755A65" w:rsidP="00755A65">
      <w:pPr>
        <w:jc w:val="both"/>
        <w:rPr>
          <w:rFonts w:ascii="Arial" w:hAnsi="Arial" w:cs="Arial"/>
          <w:i/>
          <w:sz w:val="22"/>
        </w:rPr>
      </w:pPr>
    </w:p>
    <w:p w14:paraId="6BC8CF53" w14:textId="77777777" w:rsidR="00755A65" w:rsidRDefault="00755A65" w:rsidP="00755A65">
      <w:pPr>
        <w:jc w:val="both"/>
        <w:rPr>
          <w:rFonts w:ascii="Arial" w:hAnsi="Arial" w:cs="Arial"/>
          <w:i/>
          <w:sz w:val="22"/>
        </w:rPr>
      </w:pPr>
    </w:p>
    <w:p w14:paraId="087939A5" w14:textId="77777777" w:rsidR="00755A65" w:rsidRDefault="00755A65" w:rsidP="00755A65">
      <w:pPr>
        <w:jc w:val="both"/>
        <w:rPr>
          <w:rFonts w:ascii="Arial" w:hAnsi="Arial" w:cs="Arial"/>
          <w:i/>
          <w:sz w:val="22"/>
        </w:rPr>
      </w:pPr>
    </w:p>
    <w:p w14:paraId="33DB4C65" w14:textId="77777777" w:rsidR="00755A65" w:rsidRDefault="00755A65" w:rsidP="00755A65">
      <w:pPr>
        <w:jc w:val="both"/>
        <w:rPr>
          <w:rFonts w:ascii="Arial" w:hAnsi="Arial" w:cs="Arial"/>
          <w:i/>
          <w:sz w:val="22"/>
        </w:rPr>
      </w:pPr>
    </w:p>
    <w:p w14:paraId="6F433C76" w14:textId="77777777" w:rsidR="00755A65" w:rsidRDefault="00755A65" w:rsidP="00755A65">
      <w:pPr>
        <w:jc w:val="both"/>
        <w:rPr>
          <w:rFonts w:ascii="Arial" w:hAnsi="Arial" w:cs="Arial"/>
          <w:i/>
          <w:sz w:val="22"/>
        </w:rPr>
      </w:pPr>
    </w:p>
    <w:p w14:paraId="456ABD1D" w14:textId="77777777" w:rsidR="00755A65" w:rsidRDefault="00755A65" w:rsidP="00755A65">
      <w:pPr>
        <w:jc w:val="both"/>
        <w:rPr>
          <w:rFonts w:ascii="Arial" w:hAnsi="Arial" w:cs="Arial"/>
          <w:i/>
          <w:sz w:val="22"/>
        </w:rPr>
      </w:pPr>
    </w:p>
    <w:p w14:paraId="510958E5" w14:textId="77777777" w:rsidR="00755A65" w:rsidRDefault="00755A65" w:rsidP="00755A65">
      <w:pPr>
        <w:jc w:val="both"/>
        <w:rPr>
          <w:rFonts w:ascii="Arial" w:hAnsi="Arial" w:cs="Arial"/>
          <w:i/>
          <w:sz w:val="22"/>
        </w:rPr>
      </w:pPr>
    </w:p>
    <w:p w14:paraId="2C3C606C" w14:textId="77777777" w:rsidR="00755A65" w:rsidRDefault="00755A65" w:rsidP="00755A65">
      <w:pPr>
        <w:jc w:val="both"/>
        <w:rPr>
          <w:rFonts w:ascii="Arial" w:hAnsi="Arial" w:cs="Arial"/>
          <w:i/>
          <w:sz w:val="22"/>
        </w:rPr>
      </w:pPr>
    </w:p>
    <w:p w14:paraId="2EF1F557" w14:textId="77777777" w:rsidR="00755A65" w:rsidRDefault="00755A65" w:rsidP="00755A65">
      <w:pPr>
        <w:jc w:val="both"/>
        <w:rPr>
          <w:rFonts w:ascii="Arial" w:hAnsi="Arial" w:cs="Arial"/>
          <w:i/>
          <w:sz w:val="22"/>
        </w:rPr>
      </w:pPr>
    </w:p>
    <w:p w14:paraId="105D25C4" w14:textId="77777777" w:rsidR="00755A65" w:rsidRDefault="00755A65" w:rsidP="00755A65">
      <w:pPr>
        <w:jc w:val="both"/>
        <w:rPr>
          <w:rFonts w:ascii="Arial" w:hAnsi="Arial" w:cs="Arial"/>
          <w:i/>
          <w:sz w:val="22"/>
        </w:rPr>
      </w:pPr>
    </w:p>
    <w:p w14:paraId="73125EE9" w14:textId="77777777" w:rsidR="00755A65" w:rsidRDefault="00755A65" w:rsidP="00755A65">
      <w:pPr>
        <w:jc w:val="both"/>
        <w:rPr>
          <w:rFonts w:ascii="Arial" w:hAnsi="Arial" w:cs="Arial"/>
          <w:i/>
          <w:sz w:val="22"/>
        </w:rPr>
      </w:pPr>
    </w:p>
    <w:p w14:paraId="730072BE" w14:textId="77777777" w:rsidR="00F911C5" w:rsidRDefault="00F911C5" w:rsidP="00755A65">
      <w:pPr>
        <w:jc w:val="both"/>
        <w:rPr>
          <w:rFonts w:ascii="Arial" w:hAnsi="Arial" w:cs="Arial"/>
          <w:i/>
          <w:sz w:val="22"/>
        </w:rPr>
        <w:sectPr w:rsidR="00F911C5" w:rsidSect="00755A65">
          <w:pgSz w:w="15840" w:h="12240" w:orient="landscape"/>
          <w:pgMar w:top="1260" w:right="1080" w:bottom="1260" w:left="1080" w:header="720" w:footer="720" w:gutter="0"/>
          <w:cols w:space="0"/>
          <w:docGrid w:linePitch="272"/>
        </w:sectPr>
      </w:pPr>
    </w:p>
    <w:p w14:paraId="6CC81159" w14:textId="77777777" w:rsidR="00FF452B" w:rsidRDefault="00FF452B" w:rsidP="001F0D73">
      <w:pPr>
        <w:jc w:val="both"/>
        <w:rPr>
          <w:rFonts w:ascii="Arial" w:hAnsi="Arial" w:cs="Arial"/>
          <w:sz w:val="22"/>
        </w:rPr>
      </w:pPr>
    </w:p>
    <w:p w14:paraId="169E658C" w14:textId="52F98AE7" w:rsidR="00FF452B" w:rsidRDefault="00FF452B" w:rsidP="00FF452B">
      <w:pPr>
        <w:pStyle w:val="ListParagraph"/>
        <w:numPr>
          <w:ilvl w:val="1"/>
          <w:numId w:val="32"/>
        </w:numPr>
        <w:jc w:val="both"/>
        <w:rPr>
          <w:rFonts w:ascii="Arial" w:hAnsi="Arial" w:cs="Arial"/>
          <w:i/>
          <w:sz w:val="22"/>
        </w:rPr>
      </w:pPr>
      <w:r>
        <w:rPr>
          <w:rFonts w:ascii="Arial" w:hAnsi="Arial" w:cs="Arial"/>
          <w:i/>
          <w:sz w:val="22"/>
        </w:rPr>
        <w:t>Description of Ports</w:t>
      </w:r>
    </w:p>
    <w:p w14:paraId="2A5CF8F9" w14:textId="77777777" w:rsidR="00F911C5" w:rsidRDefault="00F911C5" w:rsidP="00FF452B">
      <w:pPr>
        <w:ind w:left="360"/>
        <w:jc w:val="both"/>
        <w:rPr>
          <w:rFonts w:ascii="Arial" w:hAnsi="Arial" w:cs="Arial"/>
          <w:sz w:val="22"/>
        </w:rPr>
      </w:pPr>
    </w:p>
    <w:tbl>
      <w:tblPr>
        <w:tblStyle w:val="GridTable5Dark-Accent3"/>
        <w:tblW w:w="0" w:type="auto"/>
        <w:tblLook w:val="04A0" w:firstRow="1" w:lastRow="0" w:firstColumn="1" w:lastColumn="0" w:noHBand="0" w:noVBand="1"/>
      </w:tblPr>
      <w:tblGrid>
        <w:gridCol w:w="3236"/>
        <w:gridCol w:w="3237"/>
        <w:gridCol w:w="3237"/>
      </w:tblGrid>
      <w:tr w:rsidR="00F911C5" w14:paraId="74FFD9AD" w14:textId="77777777" w:rsidTr="00F91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5A8497CB" w14:textId="0942734B" w:rsidR="00F911C5" w:rsidRDefault="00F911C5" w:rsidP="00FF452B">
            <w:pPr>
              <w:jc w:val="both"/>
              <w:rPr>
                <w:rFonts w:ascii="Arial" w:hAnsi="Arial" w:cs="Arial"/>
                <w:sz w:val="22"/>
              </w:rPr>
            </w:pPr>
            <w:r>
              <w:rPr>
                <w:rFonts w:ascii="Arial" w:hAnsi="Arial" w:cs="Arial"/>
                <w:sz w:val="22"/>
              </w:rPr>
              <w:t>NAME OF PORT</w:t>
            </w:r>
          </w:p>
        </w:tc>
        <w:tc>
          <w:tcPr>
            <w:tcW w:w="3237" w:type="dxa"/>
          </w:tcPr>
          <w:p w14:paraId="2BC01D24" w14:textId="06AEDFBA" w:rsidR="00F911C5" w:rsidRDefault="00F911C5" w:rsidP="00FF452B">
            <w:pPr>
              <w:jc w:val="both"/>
              <w:cnfStyle w:val="100000000000" w:firstRow="1"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TYPE OF PORT</w:t>
            </w:r>
          </w:p>
        </w:tc>
        <w:tc>
          <w:tcPr>
            <w:tcW w:w="3237" w:type="dxa"/>
          </w:tcPr>
          <w:p w14:paraId="042AB21E" w14:textId="36509D7C" w:rsidR="00F911C5" w:rsidRDefault="00F911C5" w:rsidP="00FF452B">
            <w:pPr>
              <w:jc w:val="both"/>
              <w:cnfStyle w:val="100000000000" w:firstRow="1"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 xml:space="preserve">FUNCTION </w:t>
            </w:r>
          </w:p>
        </w:tc>
      </w:tr>
      <w:tr w:rsidR="00F911C5" w14:paraId="64438FC9"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164EA535" w14:textId="27EDA994" w:rsidR="00F911C5" w:rsidRDefault="00F911C5" w:rsidP="00FF452B">
            <w:pPr>
              <w:jc w:val="both"/>
              <w:rPr>
                <w:rFonts w:ascii="Arial" w:hAnsi="Arial" w:cs="Arial"/>
                <w:sz w:val="22"/>
              </w:rPr>
            </w:pPr>
            <w:proofErr w:type="spellStart"/>
            <w:r>
              <w:rPr>
                <w:rFonts w:ascii="Arial" w:hAnsi="Arial" w:cs="Arial"/>
                <w:sz w:val="22"/>
              </w:rPr>
              <w:t>clk_ext_port</w:t>
            </w:r>
            <w:proofErr w:type="spellEnd"/>
          </w:p>
        </w:tc>
        <w:tc>
          <w:tcPr>
            <w:tcW w:w="3237" w:type="dxa"/>
          </w:tcPr>
          <w:p w14:paraId="6224902F" w14:textId="0646BCC1"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Input</w:t>
            </w:r>
            <w:r w:rsidR="00A137C4">
              <w:rPr>
                <w:rFonts w:ascii="Arial" w:hAnsi="Arial" w:cs="Arial"/>
                <w:sz w:val="22"/>
              </w:rPr>
              <w:t xml:space="preserve"> (</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2FBC422D" w14:textId="26870856"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 xml:space="preserve">This takes the input clock of the system which is then sent to the clock divider so that the game runs as a different frequency </w:t>
            </w:r>
          </w:p>
        </w:tc>
      </w:tr>
      <w:tr w:rsidR="00F911C5" w14:paraId="35350C14" w14:textId="77777777" w:rsidTr="00F911C5">
        <w:tc>
          <w:tcPr>
            <w:cnfStyle w:val="001000000000" w:firstRow="0" w:lastRow="0" w:firstColumn="1" w:lastColumn="0" w:oddVBand="0" w:evenVBand="0" w:oddHBand="0" w:evenHBand="0" w:firstRowFirstColumn="0" w:firstRowLastColumn="0" w:lastRowFirstColumn="0" w:lastRowLastColumn="0"/>
            <w:tcW w:w="3236" w:type="dxa"/>
          </w:tcPr>
          <w:p w14:paraId="0EF01140" w14:textId="70DBDFCF" w:rsidR="00F911C5" w:rsidRDefault="00F911C5" w:rsidP="00FF452B">
            <w:pPr>
              <w:jc w:val="both"/>
              <w:rPr>
                <w:rFonts w:ascii="Arial" w:hAnsi="Arial" w:cs="Arial"/>
                <w:sz w:val="22"/>
              </w:rPr>
            </w:pPr>
            <w:r>
              <w:rPr>
                <w:rFonts w:ascii="Arial" w:hAnsi="Arial" w:cs="Arial"/>
                <w:sz w:val="22"/>
              </w:rPr>
              <w:t>Button1</w:t>
            </w:r>
            <w:r>
              <w:rPr>
                <w:rFonts w:ascii="Arial" w:hAnsi="Arial" w:cs="Arial"/>
                <w:sz w:val="22"/>
              </w:rPr>
              <w:t>_ext_port</w:t>
            </w:r>
          </w:p>
        </w:tc>
        <w:tc>
          <w:tcPr>
            <w:tcW w:w="3237" w:type="dxa"/>
          </w:tcPr>
          <w:p w14:paraId="2AD28810" w14:textId="05D1AD1C"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Input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69BA900C" w14:textId="39ED5066"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This takes a signal from a button on the FPGA and coordinates to a hit to mole 1.</w:t>
            </w:r>
          </w:p>
        </w:tc>
      </w:tr>
      <w:tr w:rsidR="00F911C5" w14:paraId="16F57B16"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4F1D2E6F" w14:textId="766043E3" w:rsidR="00F911C5" w:rsidRDefault="00F911C5" w:rsidP="00FF452B">
            <w:pPr>
              <w:jc w:val="both"/>
              <w:rPr>
                <w:rFonts w:ascii="Arial" w:hAnsi="Arial" w:cs="Arial"/>
                <w:sz w:val="22"/>
              </w:rPr>
            </w:pPr>
            <w:r>
              <w:rPr>
                <w:rFonts w:ascii="Arial" w:hAnsi="Arial" w:cs="Arial"/>
                <w:sz w:val="22"/>
              </w:rPr>
              <w:t>Button2</w:t>
            </w:r>
            <w:r>
              <w:rPr>
                <w:rFonts w:ascii="Arial" w:hAnsi="Arial" w:cs="Arial"/>
                <w:sz w:val="22"/>
              </w:rPr>
              <w:t>_ext_port</w:t>
            </w:r>
          </w:p>
        </w:tc>
        <w:tc>
          <w:tcPr>
            <w:tcW w:w="3237" w:type="dxa"/>
          </w:tcPr>
          <w:p w14:paraId="2D8B49FE" w14:textId="657822C4"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Input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53A25DCE" w14:textId="7B1BCF33"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This takes a signal from a button on the FPGA</w:t>
            </w:r>
            <w:r>
              <w:rPr>
                <w:rFonts w:ascii="Arial" w:hAnsi="Arial" w:cs="Arial"/>
                <w:sz w:val="22"/>
              </w:rPr>
              <w:t xml:space="preserve"> </w:t>
            </w:r>
            <w:r>
              <w:rPr>
                <w:rFonts w:ascii="Arial" w:hAnsi="Arial" w:cs="Arial"/>
                <w:sz w:val="22"/>
              </w:rPr>
              <w:t>and coordinates to a hit to mole</w:t>
            </w:r>
            <w:r>
              <w:rPr>
                <w:rFonts w:ascii="Arial" w:hAnsi="Arial" w:cs="Arial"/>
                <w:sz w:val="22"/>
              </w:rPr>
              <w:t xml:space="preserve"> 2.</w:t>
            </w:r>
          </w:p>
        </w:tc>
      </w:tr>
      <w:tr w:rsidR="00F911C5" w14:paraId="22C5BF77" w14:textId="77777777" w:rsidTr="00F911C5">
        <w:tc>
          <w:tcPr>
            <w:cnfStyle w:val="001000000000" w:firstRow="0" w:lastRow="0" w:firstColumn="1" w:lastColumn="0" w:oddVBand="0" w:evenVBand="0" w:oddHBand="0" w:evenHBand="0" w:firstRowFirstColumn="0" w:firstRowLastColumn="0" w:lastRowFirstColumn="0" w:lastRowLastColumn="0"/>
            <w:tcW w:w="3236" w:type="dxa"/>
          </w:tcPr>
          <w:p w14:paraId="627FA6E6" w14:textId="788C7998" w:rsidR="00F911C5" w:rsidRDefault="00F911C5" w:rsidP="00FF452B">
            <w:pPr>
              <w:jc w:val="both"/>
              <w:rPr>
                <w:rFonts w:ascii="Arial" w:hAnsi="Arial" w:cs="Arial"/>
                <w:sz w:val="22"/>
              </w:rPr>
            </w:pPr>
            <w:r>
              <w:rPr>
                <w:rFonts w:ascii="Arial" w:hAnsi="Arial" w:cs="Arial"/>
                <w:sz w:val="22"/>
              </w:rPr>
              <w:t>Button3</w:t>
            </w:r>
            <w:r>
              <w:rPr>
                <w:rFonts w:ascii="Arial" w:hAnsi="Arial" w:cs="Arial"/>
                <w:sz w:val="22"/>
              </w:rPr>
              <w:t>_ext_port</w:t>
            </w:r>
          </w:p>
        </w:tc>
        <w:tc>
          <w:tcPr>
            <w:tcW w:w="3237" w:type="dxa"/>
          </w:tcPr>
          <w:p w14:paraId="5632B054" w14:textId="7A6A0618"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Input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71A35A22" w14:textId="4DD3C72C"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This takes a signal from a button on the FPGA</w:t>
            </w:r>
            <w:r>
              <w:rPr>
                <w:rFonts w:ascii="Arial" w:hAnsi="Arial" w:cs="Arial"/>
                <w:sz w:val="22"/>
              </w:rPr>
              <w:t xml:space="preserve"> </w:t>
            </w:r>
            <w:r>
              <w:rPr>
                <w:rFonts w:ascii="Arial" w:hAnsi="Arial" w:cs="Arial"/>
                <w:sz w:val="22"/>
              </w:rPr>
              <w:t>and coordinates to a hit to mole</w:t>
            </w:r>
            <w:r>
              <w:rPr>
                <w:rFonts w:ascii="Arial" w:hAnsi="Arial" w:cs="Arial"/>
                <w:sz w:val="22"/>
              </w:rPr>
              <w:t xml:space="preserve"> 3.</w:t>
            </w:r>
          </w:p>
        </w:tc>
      </w:tr>
      <w:tr w:rsidR="00F911C5" w14:paraId="2F5D9C38"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174F0E7A" w14:textId="4D17A214" w:rsidR="00F911C5" w:rsidRDefault="00F911C5" w:rsidP="00FF452B">
            <w:pPr>
              <w:jc w:val="both"/>
              <w:rPr>
                <w:rFonts w:ascii="Arial" w:hAnsi="Arial" w:cs="Arial"/>
                <w:sz w:val="22"/>
              </w:rPr>
            </w:pPr>
            <w:r>
              <w:rPr>
                <w:rFonts w:ascii="Arial" w:hAnsi="Arial" w:cs="Arial"/>
                <w:sz w:val="22"/>
              </w:rPr>
              <w:t>Button4</w:t>
            </w:r>
            <w:r>
              <w:rPr>
                <w:rFonts w:ascii="Arial" w:hAnsi="Arial" w:cs="Arial"/>
                <w:sz w:val="22"/>
              </w:rPr>
              <w:t>_ext_port</w:t>
            </w:r>
          </w:p>
        </w:tc>
        <w:tc>
          <w:tcPr>
            <w:tcW w:w="3237" w:type="dxa"/>
          </w:tcPr>
          <w:p w14:paraId="4EEB146B" w14:textId="4207396A"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Input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2B7B2C42" w14:textId="54D29C99"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This takes a signal from a button on the FPGA</w:t>
            </w:r>
            <w:r>
              <w:rPr>
                <w:rFonts w:ascii="Arial" w:hAnsi="Arial" w:cs="Arial"/>
                <w:sz w:val="22"/>
              </w:rPr>
              <w:t xml:space="preserve"> </w:t>
            </w:r>
            <w:r>
              <w:rPr>
                <w:rFonts w:ascii="Arial" w:hAnsi="Arial" w:cs="Arial"/>
                <w:sz w:val="22"/>
              </w:rPr>
              <w:t>and coordinates to a hit to mole</w:t>
            </w:r>
            <w:r>
              <w:rPr>
                <w:rFonts w:ascii="Arial" w:hAnsi="Arial" w:cs="Arial"/>
                <w:sz w:val="22"/>
              </w:rPr>
              <w:t xml:space="preserve"> 4.</w:t>
            </w:r>
          </w:p>
        </w:tc>
      </w:tr>
      <w:tr w:rsidR="00F911C5" w14:paraId="020FCA94" w14:textId="77777777" w:rsidTr="00F911C5">
        <w:tc>
          <w:tcPr>
            <w:cnfStyle w:val="001000000000" w:firstRow="0" w:lastRow="0" w:firstColumn="1" w:lastColumn="0" w:oddVBand="0" w:evenVBand="0" w:oddHBand="0" w:evenHBand="0" w:firstRowFirstColumn="0" w:firstRowLastColumn="0" w:lastRowFirstColumn="0" w:lastRowLastColumn="0"/>
            <w:tcW w:w="3236" w:type="dxa"/>
          </w:tcPr>
          <w:p w14:paraId="353EEBAF" w14:textId="4FB61A49" w:rsidR="00F911C5" w:rsidRDefault="00F911C5" w:rsidP="00FF452B">
            <w:pPr>
              <w:jc w:val="both"/>
              <w:rPr>
                <w:rFonts w:ascii="Arial" w:hAnsi="Arial" w:cs="Arial"/>
                <w:sz w:val="22"/>
              </w:rPr>
            </w:pPr>
            <w:r>
              <w:rPr>
                <w:rFonts w:ascii="Arial" w:hAnsi="Arial" w:cs="Arial"/>
                <w:sz w:val="22"/>
              </w:rPr>
              <w:t>Button5</w:t>
            </w:r>
            <w:r>
              <w:rPr>
                <w:rFonts w:ascii="Arial" w:hAnsi="Arial" w:cs="Arial"/>
                <w:sz w:val="22"/>
              </w:rPr>
              <w:t>_ext_port</w:t>
            </w:r>
          </w:p>
        </w:tc>
        <w:tc>
          <w:tcPr>
            <w:tcW w:w="3237" w:type="dxa"/>
          </w:tcPr>
          <w:p w14:paraId="49E45C29" w14:textId="6E583C4D"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Input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58B06497" w14:textId="75EE37EF"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This takes a signal from a button on the FPGA</w:t>
            </w:r>
            <w:r>
              <w:rPr>
                <w:rFonts w:ascii="Arial" w:hAnsi="Arial" w:cs="Arial"/>
                <w:sz w:val="22"/>
              </w:rPr>
              <w:t xml:space="preserve"> </w:t>
            </w:r>
            <w:r>
              <w:rPr>
                <w:rFonts w:ascii="Arial" w:hAnsi="Arial" w:cs="Arial"/>
                <w:sz w:val="22"/>
              </w:rPr>
              <w:t>and coordinates to a hit to mole</w:t>
            </w:r>
            <w:r>
              <w:rPr>
                <w:rFonts w:ascii="Arial" w:hAnsi="Arial" w:cs="Arial"/>
                <w:sz w:val="22"/>
              </w:rPr>
              <w:t xml:space="preserve"> 5.</w:t>
            </w:r>
          </w:p>
        </w:tc>
      </w:tr>
      <w:tr w:rsidR="00F911C5" w14:paraId="2189DF06"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32DB3B73" w14:textId="3EE78E49" w:rsidR="00F911C5" w:rsidRDefault="00F911C5" w:rsidP="00FF452B">
            <w:pPr>
              <w:jc w:val="both"/>
              <w:rPr>
                <w:rFonts w:ascii="Arial" w:hAnsi="Arial" w:cs="Arial"/>
                <w:sz w:val="22"/>
              </w:rPr>
            </w:pPr>
            <w:proofErr w:type="spellStart"/>
            <w:r>
              <w:rPr>
                <w:rFonts w:ascii="Arial" w:hAnsi="Arial" w:cs="Arial"/>
                <w:sz w:val="22"/>
              </w:rPr>
              <w:t>start</w:t>
            </w:r>
            <w:r>
              <w:rPr>
                <w:rFonts w:ascii="Arial" w:hAnsi="Arial" w:cs="Arial"/>
                <w:sz w:val="22"/>
              </w:rPr>
              <w:t>_ext_port</w:t>
            </w:r>
            <w:proofErr w:type="spellEnd"/>
          </w:p>
        </w:tc>
        <w:tc>
          <w:tcPr>
            <w:tcW w:w="3237" w:type="dxa"/>
          </w:tcPr>
          <w:p w14:paraId="1F8480A6" w14:textId="2001D112"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Input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394830EE" w14:textId="1BA724FB"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This receives the input of a switch from the FPGA which tells the system if the game has been initiated</w:t>
            </w:r>
          </w:p>
        </w:tc>
      </w:tr>
      <w:tr w:rsidR="00F911C5" w14:paraId="10F0CFC5" w14:textId="77777777" w:rsidTr="00F911C5">
        <w:tc>
          <w:tcPr>
            <w:cnfStyle w:val="001000000000" w:firstRow="0" w:lastRow="0" w:firstColumn="1" w:lastColumn="0" w:oddVBand="0" w:evenVBand="0" w:oddHBand="0" w:evenHBand="0" w:firstRowFirstColumn="0" w:firstRowLastColumn="0" w:lastRowFirstColumn="0" w:lastRowLastColumn="0"/>
            <w:tcW w:w="3236" w:type="dxa"/>
          </w:tcPr>
          <w:p w14:paraId="413DA460" w14:textId="0CF71258" w:rsidR="00F911C5" w:rsidRDefault="00F911C5" w:rsidP="00FF452B">
            <w:pPr>
              <w:jc w:val="both"/>
              <w:rPr>
                <w:rFonts w:ascii="Arial" w:hAnsi="Arial" w:cs="Arial"/>
                <w:sz w:val="22"/>
              </w:rPr>
            </w:pPr>
            <w:r>
              <w:rPr>
                <w:rFonts w:ascii="Arial" w:hAnsi="Arial" w:cs="Arial"/>
                <w:sz w:val="22"/>
              </w:rPr>
              <w:t>Led1</w:t>
            </w:r>
            <w:r>
              <w:rPr>
                <w:rFonts w:ascii="Arial" w:hAnsi="Arial" w:cs="Arial"/>
                <w:sz w:val="22"/>
              </w:rPr>
              <w:t>_ext_port</w:t>
            </w:r>
          </w:p>
        </w:tc>
        <w:tc>
          <w:tcPr>
            <w:tcW w:w="3237" w:type="dxa"/>
          </w:tcPr>
          <w:p w14:paraId="74D7BD61" w14:textId="21162B88"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13892F85" w14:textId="7D602B6F"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This port is connected to an LED which represents mole 1 being displayed.</w:t>
            </w:r>
          </w:p>
        </w:tc>
      </w:tr>
      <w:tr w:rsidR="00F911C5" w14:paraId="26A47DBC"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015F72DD" w14:textId="0EA4D4B9" w:rsidR="00F911C5" w:rsidRDefault="00F911C5" w:rsidP="00FF452B">
            <w:pPr>
              <w:jc w:val="both"/>
              <w:rPr>
                <w:rFonts w:ascii="Arial" w:hAnsi="Arial" w:cs="Arial"/>
                <w:sz w:val="22"/>
              </w:rPr>
            </w:pPr>
            <w:r>
              <w:rPr>
                <w:rFonts w:ascii="Arial" w:hAnsi="Arial" w:cs="Arial"/>
                <w:sz w:val="22"/>
              </w:rPr>
              <w:t>Led2</w:t>
            </w:r>
            <w:r>
              <w:rPr>
                <w:rFonts w:ascii="Arial" w:hAnsi="Arial" w:cs="Arial"/>
                <w:sz w:val="22"/>
              </w:rPr>
              <w:t>_ext_port</w:t>
            </w:r>
          </w:p>
        </w:tc>
        <w:tc>
          <w:tcPr>
            <w:tcW w:w="3237" w:type="dxa"/>
          </w:tcPr>
          <w:p w14:paraId="45C647E6" w14:textId="4F400085"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62C1248F" w14:textId="4395A36C"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 xml:space="preserve">This port is connected to an LED which represents mole </w:t>
            </w:r>
            <w:r>
              <w:rPr>
                <w:rFonts w:ascii="Arial" w:hAnsi="Arial" w:cs="Arial"/>
                <w:sz w:val="22"/>
              </w:rPr>
              <w:t>2</w:t>
            </w:r>
            <w:r>
              <w:rPr>
                <w:rFonts w:ascii="Arial" w:hAnsi="Arial" w:cs="Arial"/>
                <w:sz w:val="22"/>
              </w:rPr>
              <w:t xml:space="preserve"> being displayed.</w:t>
            </w:r>
          </w:p>
        </w:tc>
      </w:tr>
      <w:tr w:rsidR="00F911C5" w14:paraId="564E9EC4" w14:textId="77777777" w:rsidTr="00F911C5">
        <w:tc>
          <w:tcPr>
            <w:cnfStyle w:val="001000000000" w:firstRow="0" w:lastRow="0" w:firstColumn="1" w:lastColumn="0" w:oddVBand="0" w:evenVBand="0" w:oddHBand="0" w:evenHBand="0" w:firstRowFirstColumn="0" w:firstRowLastColumn="0" w:lastRowFirstColumn="0" w:lastRowLastColumn="0"/>
            <w:tcW w:w="3236" w:type="dxa"/>
          </w:tcPr>
          <w:p w14:paraId="0F784B79" w14:textId="21445D62" w:rsidR="00F911C5" w:rsidRDefault="00F911C5" w:rsidP="00FF452B">
            <w:pPr>
              <w:jc w:val="both"/>
              <w:rPr>
                <w:rFonts w:ascii="Arial" w:hAnsi="Arial" w:cs="Arial"/>
                <w:sz w:val="22"/>
              </w:rPr>
            </w:pPr>
            <w:r>
              <w:rPr>
                <w:rFonts w:ascii="Arial" w:hAnsi="Arial" w:cs="Arial"/>
                <w:sz w:val="22"/>
              </w:rPr>
              <w:t>Led3</w:t>
            </w:r>
            <w:r>
              <w:rPr>
                <w:rFonts w:ascii="Arial" w:hAnsi="Arial" w:cs="Arial"/>
                <w:sz w:val="22"/>
              </w:rPr>
              <w:t>_ext_port</w:t>
            </w:r>
          </w:p>
        </w:tc>
        <w:tc>
          <w:tcPr>
            <w:tcW w:w="3237" w:type="dxa"/>
          </w:tcPr>
          <w:p w14:paraId="14F420F3" w14:textId="4ED70216"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74A0C265" w14:textId="6D632E75"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 xml:space="preserve">This port is connected to an LED which represents mole </w:t>
            </w:r>
            <w:r>
              <w:rPr>
                <w:rFonts w:ascii="Arial" w:hAnsi="Arial" w:cs="Arial"/>
                <w:sz w:val="22"/>
              </w:rPr>
              <w:t>3</w:t>
            </w:r>
            <w:r>
              <w:rPr>
                <w:rFonts w:ascii="Arial" w:hAnsi="Arial" w:cs="Arial"/>
                <w:sz w:val="22"/>
              </w:rPr>
              <w:t xml:space="preserve"> being displayed.</w:t>
            </w:r>
          </w:p>
        </w:tc>
      </w:tr>
      <w:tr w:rsidR="00F911C5" w14:paraId="647790F4"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212DABA2" w14:textId="337D3037" w:rsidR="00F911C5" w:rsidRDefault="00F911C5" w:rsidP="00FF452B">
            <w:pPr>
              <w:jc w:val="both"/>
              <w:rPr>
                <w:rFonts w:ascii="Arial" w:hAnsi="Arial" w:cs="Arial"/>
                <w:sz w:val="22"/>
              </w:rPr>
            </w:pPr>
            <w:r>
              <w:rPr>
                <w:rFonts w:ascii="Arial" w:hAnsi="Arial" w:cs="Arial"/>
                <w:sz w:val="22"/>
              </w:rPr>
              <w:t>Led4</w:t>
            </w:r>
            <w:r>
              <w:rPr>
                <w:rFonts w:ascii="Arial" w:hAnsi="Arial" w:cs="Arial"/>
                <w:sz w:val="22"/>
              </w:rPr>
              <w:t>_ext_port</w:t>
            </w:r>
          </w:p>
        </w:tc>
        <w:tc>
          <w:tcPr>
            <w:tcW w:w="3237" w:type="dxa"/>
          </w:tcPr>
          <w:p w14:paraId="701E24F0" w14:textId="7A61F70D"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4F7C0924" w14:textId="4AF26F29"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 xml:space="preserve">This port is connected to an LED which represents mole </w:t>
            </w:r>
            <w:r>
              <w:rPr>
                <w:rFonts w:ascii="Arial" w:hAnsi="Arial" w:cs="Arial"/>
                <w:sz w:val="22"/>
              </w:rPr>
              <w:t>4</w:t>
            </w:r>
            <w:r>
              <w:rPr>
                <w:rFonts w:ascii="Arial" w:hAnsi="Arial" w:cs="Arial"/>
                <w:sz w:val="22"/>
              </w:rPr>
              <w:t xml:space="preserve"> being displayed.</w:t>
            </w:r>
          </w:p>
        </w:tc>
      </w:tr>
      <w:tr w:rsidR="00F911C5" w14:paraId="382CF0C2" w14:textId="77777777" w:rsidTr="00F911C5">
        <w:tc>
          <w:tcPr>
            <w:cnfStyle w:val="001000000000" w:firstRow="0" w:lastRow="0" w:firstColumn="1" w:lastColumn="0" w:oddVBand="0" w:evenVBand="0" w:oddHBand="0" w:evenHBand="0" w:firstRowFirstColumn="0" w:firstRowLastColumn="0" w:lastRowFirstColumn="0" w:lastRowLastColumn="0"/>
            <w:tcW w:w="3236" w:type="dxa"/>
          </w:tcPr>
          <w:p w14:paraId="5A00C98A" w14:textId="29BF26A8" w:rsidR="00F911C5" w:rsidRDefault="00F911C5" w:rsidP="00FF452B">
            <w:pPr>
              <w:jc w:val="both"/>
              <w:rPr>
                <w:rFonts w:ascii="Arial" w:hAnsi="Arial" w:cs="Arial"/>
                <w:sz w:val="22"/>
              </w:rPr>
            </w:pPr>
            <w:r>
              <w:rPr>
                <w:rFonts w:ascii="Arial" w:hAnsi="Arial" w:cs="Arial"/>
                <w:sz w:val="22"/>
              </w:rPr>
              <w:t>Led5</w:t>
            </w:r>
            <w:r>
              <w:rPr>
                <w:rFonts w:ascii="Arial" w:hAnsi="Arial" w:cs="Arial"/>
                <w:sz w:val="22"/>
              </w:rPr>
              <w:t>_ext_port</w:t>
            </w:r>
          </w:p>
        </w:tc>
        <w:tc>
          <w:tcPr>
            <w:tcW w:w="3237" w:type="dxa"/>
          </w:tcPr>
          <w:p w14:paraId="6B40985C" w14:textId="5A715309"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2821EA79" w14:textId="2AADBB04"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 xml:space="preserve">This port is connected to an LED which represents mole </w:t>
            </w:r>
            <w:r>
              <w:rPr>
                <w:rFonts w:ascii="Arial" w:hAnsi="Arial" w:cs="Arial"/>
                <w:sz w:val="22"/>
              </w:rPr>
              <w:t>5</w:t>
            </w:r>
            <w:r>
              <w:rPr>
                <w:rFonts w:ascii="Arial" w:hAnsi="Arial" w:cs="Arial"/>
                <w:sz w:val="22"/>
              </w:rPr>
              <w:t xml:space="preserve"> being displayed.</w:t>
            </w:r>
          </w:p>
        </w:tc>
      </w:tr>
      <w:tr w:rsidR="00F911C5" w14:paraId="555A340A"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2F1D2349" w14:textId="06F5EAD9" w:rsidR="00F911C5" w:rsidRDefault="001F0D73" w:rsidP="00FF452B">
            <w:pPr>
              <w:jc w:val="both"/>
              <w:rPr>
                <w:rFonts w:ascii="Arial" w:hAnsi="Arial" w:cs="Arial"/>
                <w:sz w:val="22"/>
              </w:rPr>
            </w:pPr>
            <w:proofErr w:type="spellStart"/>
            <w:r>
              <w:rPr>
                <w:rFonts w:ascii="Arial" w:hAnsi="Arial" w:cs="Arial"/>
                <w:sz w:val="22"/>
              </w:rPr>
              <w:t>seg</w:t>
            </w:r>
            <w:r>
              <w:rPr>
                <w:rFonts w:ascii="Arial" w:hAnsi="Arial" w:cs="Arial"/>
                <w:sz w:val="22"/>
              </w:rPr>
              <w:t>_ext_port</w:t>
            </w:r>
            <w:proofErr w:type="spellEnd"/>
          </w:p>
        </w:tc>
        <w:tc>
          <w:tcPr>
            <w:tcW w:w="3237" w:type="dxa"/>
          </w:tcPr>
          <w:p w14:paraId="0BDF7513" w14:textId="2253FCEE"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proofErr w:type="spellStart"/>
            <w:r w:rsidR="00A137C4">
              <w:rPr>
                <w:rFonts w:ascii="Arial" w:hAnsi="Arial" w:cs="Arial"/>
                <w:sz w:val="22"/>
              </w:rPr>
              <w:t>std_logic</w:t>
            </w:r>
            <w:r w:rsidR="00A137C4">
              <w:rPr>
                <w:rFonts w:ascii="Arial" w:hAnsi="Arial" w:cs="Arial"/>
                <w:sz w:val="22"/>
              </w:rPr>
              <w:t>_</w:t>
            </w:r>
            <w:proofErr w:type="gramStart"/>
            <w:r w:rsidR="00A137C4">
              <w:rPr>
                <w:rFonts w:ascii="Arial" w:hAnsi="Arial" w:cs="Arial"/>
                <w:sz w:val="22"/>
              </w:rPr>
              <w:t>vector</w:t>
            </w:r>
            <w:proofErr w:type="spellEnd"/>
            <w:r w:rsidR="00A137C4">
              <w:rPr>
                <w:rFonts w:ascii="Arial" w:hAnsi="Arial" w:cs="Arial"/>
                <w:sz w:val="22"/>
              </w:rPr>
              <w:t xml:space="preserve"> )</w:t>
            </w:r>
            <w:proofErr w:type="gramEnd"/>
            <w:r w:rsidR="00A137C4">
              <w:rPr>
                <w:rFonts w:ascii="Arial" w:hAnsi="Arial" w:cs="Arial"/>
                <w:sz w:val="22"/>
              </w:rPr>
              <w:t xml:space="preserve"> 7 bits</w:t>
            </w:r>
          </w:p>
        </w:tc>
        <w:tc>
          <w:tcPr>
            <w:tcW w:w="3237" w:type="dxa"/>
          </w:tcPr>
          <w:p w14:paraId="169B0D4E" w14:textId="2737A708"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This outputs the current score or the highest score depending on if the game is currently being played</w:t>
            </w:r>
          </w:p>
        </w:tc>
      </w:tr>
      <w:tr w:rsidR="00F911C5" w14:paraId="19425C71" w14:textId="77777777" w:rsidTr="00F911C5">
        <w:tc>
          <w:tcPr>
            <w:cnfStyle w:val="001000000000" w:firstRow="0" w:lastRow="0" w:firstColumn="1" w:lastColumn="0" w:oddVBand="0" w:evenVBand="0" w:oddHBand="0" w:evenHBand="0" w:firstRowFirstColumn="0" w:firstRowLastColumn="0" w:lastRowFirstColumn="0" w:lastRowLastColumn="0"/>
            <w:tcW w:w="3236" w:type="dxa"/>
          </w:tcPr>
          <w:p w14:paraId="008B4126" w14:textId="3A326C84" w:rsidR="00F911C5" w:rsidRDefault="001F0D73" w:rsidP="00FF452B">
            <w:pPr>
              <w:jc w:val="both"/>
              <w:rPr>
                <w:rFonts w:ascii="Arial" w:hAnsi="Arial" w:cs="Arial"/>
                <w:sz w:val="22"/>
              </w:rPr>
            </w:pPr>
            <w:proofErr w:type="spellStart"/>
            <w:r>
              <w:rPr>
                <w:rFonts w:ascii="Arial" w:hAnsi="Arial" w:cs="Arial"/>
                <w:sz w:val="22"/>
              </w:rPr>
              <w:t>dp</w:t>
            </w:r>
            <w:r>
              <w:rPr>
                <w:rFonts w:ascii="Arial" w:hAnsi="Arial" w:cs="Arial"/>
                <w:sz w:val="22"/>
              </w:rPr>
              <w:t>_ext_port</w:t>
            </w:r>
            <w:proofErr w:type="spellEnd"/>
          </w:p>
        </w:tc>
        <w:tc>
          <w:tcPr>
            <w:tcW w:w="3237" w:type="dxa"/>
          </w:tcPr>
          <w:p w14:paraId="794EF64A" w14:textId="232E7D9F"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proofErr w:type="spellEnd"/>
            <w:r w:rsidR="00A137C4">
              <w:rPr>
                <w:rFonts w:ascii="Arial" w:hAnsi="Arial" w:cs="Arial"/>
                <w:sz w:val="22"/>
              </w:rPr>
              <w:t>)</w:t>
            </w:r>
          </w:p>
        </w:tc>
        <w:tc>
          <w:tcPr>
            <w:tcW w:w="3237" w:type="dxa"/>
          </w:tcPr>
          <w:p w14:paraId="654B6A85" w14:textId="4E1E6571" w:rsidR="00F911C5" w:rsidRDefault="001F0D73" w:rsidP="00FF452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Used the display of the current score and highest score</w:t>
            </w:r>
          </w:p>
        </w:tc>
      </w:tr>
      <w:tr w:rsidR="00F911C5" w14:paraId="55963763" w14:textId="77777777" w:rsidTr="00F9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21E112A6" w14:textId="07C5B4D8" w:rsidR="00F911C5" w:rsidRDefault="001F0D73" w:rsidP="00FF452B">
            <w:pPr>
              <w:jc w:val="both"/>
              <w:rPr>
                <w:rFonts w:ascii="Arial" w:hAnsi="Arial" w:cs="Arial"/>
                <w:sz w:val="22"/>
              </w:rPr>
            </w:pPr>
            <w:proofErr w:type="spellStart"/>
            <w:r>
              <w:rPr>
                <w:rFonts w:ascii="Arial" w:hAnsi="Arial" w:cs="Arial"/>
                <w:sz w:val="22"/>
              </w:rPr>
              <w:t>An</w:t>
            </w:r>
            <w:r>
              <w:rPr>
                <w:rFonts w:ascii="Arial" w:hAnsi="Arial" w:cs="Arial"/>
                <w:sz w:val="22"/>
              </w:rPr>
              <w:t>_ext_port</w:t>
            </w:r>
            <w:proofErr w:type="spellEnd"/>
          </w:p>
        </w:tc>
        <w:tc>
          <w:tcPr>
            <w:tcW w:w="3237" w:type="dxa"/>
          </w:tcPr>
          <w:p w14:paraId="52953B9A" w14:textId="46DE44A4"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Output</w:t>
            </w:r>
            <w:r w:rsidR="00A137C4">
              <w:rPr>
                <w:rFonts w:ascii="Arial" w:hAnsi="Arial" w:cs="Arial"/>
                <w:sz w:val="22"/>
              </w:rPr>
              <w:t xml:space="preserve"> </w:t>
            </w:r>
            <w:r w:rsidR="00A137C4">
              <w:rPr>
                <w:rFonts w:ascii="Arial" w:hAnsi="Arial" w:cs="Arial"/>
                <w:sz w:val="22"/>
              </w:rPr>
              <w:t>(</w:t>
            </w:r>
            <w:proofErr w:type="spellStart"/>
            <w:r w:rsidR="00A137C4">
              <w:rPr>
                <w:rFonts w:ascii="Arial" w:hAnsi="Arial" w:cs="Arial"/>
                <w:sz w:val="22"/>
              </w:rPr>
              <w:t>std_logic</w:t>
            </w:r>
            <w:r w:rsidR="00A137C4">
              <w:rPr>
                <w:rFonts w:ascii="Arial" w:hAnsi="Arial" w:cs="Arial"/>
                <w:sz w:val="22"/>
              </w:rPr>
              <w:t>_vector</w:t>
            </w:r>
            <w:proofErr w:type="spellEnd"/>
            <w:r w:rsidR="00A137C4">
              <w:rPr>
                <w:rFonts w:ascii="Arial" w:hAnsi="Arial" w:cs="Arial"/>
                <w:sz w:val="22"/>
              </w:rPr>
              <w:t xml:space="preserve">) 4 bits </w:t>
            </w:r>
          </w:p>
        </w:tc>
        <w:tc>
          <w:tcPr>
            <w:tcW w:w="3237" w:type="dxa"/>
          </w:tcPr>
          <w:p w14:paraId="421C5FDB" w14:textId="7C4EB469" w:rsidR="00F911C5" w:rsidRDefault="001F0D73" w:rsidP="00FF452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Used the display of the current score and highest score</w:t>
            </w:r>
          </w:p>
        </w:tc>
      </w:tr>
    </w:tbl>
    <w:p w14:paraId="5C08F643" w14:textId="77777777" w:rsidR="00F911C5" w:rsidRDefault="00F911C5" w:rsidP="00FF452B">
      <w:pPr>
        <w:ind w:left="360"/>
        <w:jc w:val="both"/>
        <w:rPr>
          <w:rFonts w:ascii="Arial" w:hAnsi="Arial" w:cs="Arial"/>
          <w:sz w:val="22"/>
        </w:rPr>
      </w:pPr>
    </w:p>
    <w:p w14:paraId="6AC48F40" w14:textId="4BB830DC" w:rsidR="00F911C5" w:rsidRPr="00F911C5" w:rsidRDefault="00F911C5" w:rsidP="001F0D73">
      <w:pPr>
        <w:ind w:left="360"/>
        <w:jc w:val="both"/>
        <w:rPr>
          <w:rFonts w:ascii="Arial" w:hAnsi="Arial" w:cs="Arial"/>
          <w:i/>
          <w:iCs/>
          <w:sz w:val="22"/>
        </w:rPr>
      </w:pPr>
      <w:r w:rsidRPr="00F911C5">
        <w:rPr>
          <w:rFonts w:ascii="Arial" w:hAnsi="Arial" w:cs="Arial"/>
          <w:i/>
          <w:iCs/>
          <w:sz w:val="22"/>
        </w:rPr>
        <w:t xml:space="preserve">    </w:t>
      </w:r>
    </w:p>
    <w:p w14:paraId="05AD8D1A" w14:textId="6E0AE34D" w:rsidR="005E7E56" w:rsidRDefault="005E7E56" w:rsidP="00FF452B">
      <w:pPr>
        <w:ind w:left="360"/>
        <w:jc w:val="both"/>
        <w:rPr>
          <w:rFonts w:ascii="Arial" w:hAnsi="Arial" w:cs="Arial"/>
          <w:sz w:val="22"/>
        </w:rPr>
      </w:pPr>
    </w:p>
    <w:p w14:paraId="70E7FEB4" w14:textId="5F1065C9" w:rsidR="00FB5BD6" w:rsidRPr="00FB5BD6" w:rsidRDefault="005E7E56" w:rsidP="00FB5BD6">
      <w:pPr>
        <w:pStyle w:val="ListParagraph"/>
        <w:numPr>
          <w:ilvl w:val="1"/>
          <w:numId w:val="32"/>
        </w:numPr>
        <w:jc w:val="both"/>
        <w:rPr>
          <w:rFonts w:ascii="Arial" w:hAnsi="Arial" w:cs="Arial"/>
          <w:i/>
          <w:sz w:val="22"/>
        </w:rPr>
      </w:pPr>
      <w:r w:rsidRPr="005E7E56">
        <w:rPr>
          <w:rFonts w:ascii="Arial" w:hAnsi="Arial" w:cs="Arial"/>
          <w:i/>
          <w:sz w:val="22"/>
        </w:rPr>
        <w:t>Description of Components</w:t>
      </w:r>
    </w:p>
    <w:p w14:paraId="374788E2" w14:textId="2B17CFAE" w:rsidR="001F0D73" w:rsidRDefault="001F0D73" w:rsidP="00FF452B">
      <w:pPr>
        <w:ind w:left="360"/>
        <w:jc w:val="both"/>
        <w:rPr>
          <w:rFonts w:ascii="Arial" w:hAnsi="Arial" w:cs="Arial"/>
          <w:sz w:val="22"/>
        </w:rPr>
      </w:pPr>
    </w:p>
    <w:p w14:paraId="14C0DFA1" w14:textId="799E079E" w:rsidR="001F0D73" w:rsidRPr="00C11F0A" w:rsidRDefault="001F0D73" w:rsidP="00FF452B">
      <w:pPr>
        <w:ind w:left="360"/>
        <w:jc w:val="both"/>
        <w:rPr>
          <w:rFonts w:ascii="Arial" w:hAnsi="Arial" w:cs="Arial"/>
          <w:i/>
          <w:iCs/>
          <w:sz w:val="22"/>
        </w:rPr>
      </w:pPr>
      <w:r>
        <w:rPr>
          <w:rFonts w:ascii="Arial" w:hAnsi="Arial" w:cs="Arial"/>
          <w:b/>
          <w:bCs/>
          <w:i/>
          <w:iCs/>
          <w:sz w:val="22"/>
        </w:rPr>
        <w:t>Button1_monopulse:</w:t>
      </w:r>
      <w:r w:rsidR="00C11F0A">
        <w:rPr>
          <w:rFonts w:ascii="Arial" w:hAnsi="Arial" w:cs="Arial"/>
          <w:b/>
          <w:bCs/>
          <w:i/>
          <w:iCs/>
          <w:sz w:val="22"/>
        </w:rPr>
        <w:t xml:space="preserve"> </w:t>
      </w:r>
      <w:r w:rsidR="00C11F0A">
        <w:rPr>
          <w:rFonts w:ascii="Arial" w:hAnsi="Arial" w:cs="Arial"/>
          <w:i/>
          <w:iCs/>
          <w:sz w:val="22"/>
        </w:rPr>
        <w:t>This component generates a monopulse signal saying that mole 1 was attempted to be hit.</w:t>
      </w:r>
    </w:p>
    <w:p w14:paraId="2AF4B92C" w14:textId="607D5088" w:rsidR="00C11F0A" w:rsidRPr="00C11F0A" w:rsidRDefault="001F0D73" w:rsidP="00C11F0A">
      <w:pPr>
        <w:ind w:left="360"/>
        <w:jc w:val="both"/>
        <w:rPr>
          <w:rFonts w:ascii="Arial" w:hAnsi="Arial" w:cs="Arial"/>
          <w:i/>
          <w:iCs/>
          <w:sz w:val="22"/>
        </w:rPr>
      </w:pPr>
      <w:r>
        <w:rPr>
          <w:rFonts w:ascii="Arial" w:hAnsi="Arial" w:cs="Arial"/>
          <w:b/>
          <w:bCs/>
          <w:i/>
          <w:iCs/>
          <w:sz w:val="22"/>
        </w:rPr>
        <w:t>Button</w:t>
      </w:r>
      <w:r>
        <w:rPr>
          <w:rFonts w:ascii="Arial" w:hAnsi="Arial" w:cs="Arial"/>
          <w:b/>
          <w:bCs/>
          <w:i/>
          <w:iCs/>
          <w:sz w:val="22"/>
        </w:rPr>
        <w:t>2</w:t>
      </w:r>
      <w:r>
        <w:rPr>
          <w:rFonts w:ascii="Arial" w:hAnsi="Arial" w:cs="Arial"/>
          <w:b/>
          <w:bCs/>
          <w:i/>
          <w:iCs/>
          <w:sz w:val="22"/>
        </w:rPr>
        <w:t>_monopulse:</w:t>
      </w:r>
      <w:r w:rsidR="00C11F0A">
        <w:rPr>
          <w:rFonts w:ascii="Arial" w:hAnsi="Arial" w:cs="Arial"/>
          <w:b/>
          <w:bCs/>
          <w:i/>
          <w:iCs/>
          <w:sz w:val="22"/>
        </w:rPr>
        <w:t xml:space="preserve"> </w:t>
      </w:r>
      <w:r w:rsidR="00C11F0A">
        <w:rPr>
          <w:rFonts w:ascii="Arial" w:hAnsi="Arial" w:cs="Arial"/>
          <w:i/>
          <w:iCs/>
          <w:sz w:val="22"/>
        </w:rPr>
        <w:t xml:space="preserve">This component generates a monopulse signal saying that mole </w:t>
      </w:r>
      <w:r w:rsidR="00C11F0A">
        <w:rPr>
          <w:rFonts w:ascii="Arial" w:hAnsi="Arial" w:cs="Arial"/>
          <w:i/>
          <w:iCs/>
          <w:sz w:val="22"/>
        </w:rPr>
        <w:t>2</w:t>
      </w:r>
      <w:r w:rsidR="00C11F0A">
        <w:rPr>
          <w:rFonts w:ascii="Arial" w:hAnsi="Arial" w:cs="Arial"/>
          <w:i/>
          <w:iCs/>
          <w:sz w:val="22"/>
        </w:rPr>
        <w:t xml:space="preserve"> was attempted to be hit</w:t>
      </w:r>
      <w:r w:rsidR="00C11F0A">
        <w:rPr>
          <w:rFonts w:ascii="Arial" w:hAnsi="Arial" w:cs="Arial"/>
          <w:i/>
          <w:iCs/>
          <w:sz w:val="22"/>
        </w:rPr>
        <w:t>.</w:t>
      </w:r>
    </w:p>
    <w:p w14:paraId="5CF668C0" w14:textId="0970919F" w:rsidR="001F0D73" w:rsidRPr="001F0D73" w:rsidRDefault="001F0D73" w:rsidP="001F0D73">
      <w:pPr>
        <w:ind w:left="360"/>
        <w:jc w:val="both"/>
        <w:rPr>
          <w:rFonts w:ascii="Arial" w:hAnsi="Arial" w:cs="Arial"/>
          <w:b/>
          <w:bCs/>
          <w:i/>
          <w:iCs/>
          <w:sz w:val="22"/>
        </w:rPr>
      </w:pPr>
    </w:p>
    <w:p w14:paraId="5F0D5723" w14:textId="4D830729" w:rsidR="00C11F0A" w:rsidRPr="00C11F0A" w:rsidRDefault="001F0D73" w:rsidP="00C11F0A">
      <w:pPr>
        <w:ind w:left="360"/>
        <w:jc w:val="both"/>
        <w:rPr>
          <w:rFonts w:ascii="Arial" w:hAnsi="Arial" w:cs="Arial"/>
          <w:i/>
          <w:iCs/>
          <w:sz w:val="22"/>
        </w:rPr>
      </w:pPr>
      <w:r>
        <w:rPr>
          <w:rFonts w:ascii="Arial" w:hAnsi="Arial" w:cs="Arial"/>
          <w:b/>
          <w:bCs/>
          <w:i/>
          <w:iCs/>
          <w:sz w:val="22"/>
        </w:rPr>
        <w:t>Button</w:t>
      </w:r>
      <w:r>
        <w:rPr>
          <w:rFonts w:ascii="Arial" w:hAnsi="Arial" w:cs="Arial"/>
          <w:b/>
          <w:bCs/>
          <w:i/>
          <w:iCs/>
          <w:sz w:val="22"/>
        </w:rPr>
        <w:t>3</w:t>
      </w:r>
      <w:r>
        <w:rPr>
          <w:rFonts w:ascii="Arial" w:hAnsi="Arial" w:cs="Arial"/>
          <w:b/>
          <w:bCs/>
          <w:i/>
          <w:iCs/>
          <w:sz w:val="22"/>
        </w:rPr>
        <w:t>_monopulse:</w:t>
      </w:r>
      <w:r w:rsidR="00C11F0A">
        <w:rPr>
          <w:rFonts w:ascii="Arial" w:hAnsi="Arial" w:cs="Arial"/>
          <w:b/>
          <w:bCs/>
          <w:i/>
          <w:iCs/>
          <w:sz w:val="22"/>
        </w:rPr>
        <w:t xml:space="preserve"> </w:t>
      </w:r>
      <w:r w:rsidR="00C11F0A">
        <w:rPr>
          <w:rFonts w:ascii="Arial" w:hAnsi="Arial" w:cs="Arial"/>
          <w:i/>
          <w:iCs/>
          <w:sz w:val="22"/>
        </w:rPr>
        <w:t xml:space="preserve">This component generates a monopulse signal saying that mole </w:t>
      </w:r>
      <w:r w:rsidR="00C11F0A">
        <w:rPr>
          <w:rFonts w:ascii="Arial" w:hAnsi="Arial" w:cs="Arial"/>
          <w:i/>
          <w:iCs/>
          <w:sz w:val="22"/>
        </w:rPr>
        <w:t>3</w:t>
      </w:r>
      <w:r w:rsidR="00C11F0A">
        <w:rPr>
          <w:rFonts w:ascii="Arial" w:hAnsi="Arial" w:cs="Arial"/>
          <w:i/>
          <w:iCs/>
          <w:sz w:val="22"/>
        </w:rPr>
        <w:t xml:space="preserve"> was attempted to be hit.</w:t>
      </w:r>
    </w:p>
    <w:p w14:paraId="19EE08DE" w14:textId="1DD4D07B" w:rsidR="001F0D73" w:rsidRPr="001F0D73" w:rsidRDefault="001F0D73" w:rsidP="001F0D73">
      <w:pPr>
        <w:ind w:left="360"/>
        <w:jc w:val="both"/>
        <w:rPr>
          <w:rFonts w:ascii="Arial" w:hAnsi="Arial" w:cs="Arial"/>
          <w:b/>
          <w:bCs/>
          <w:i/>
          <w:iCs/>
          <w:sz w:val="22"/>
        </w:rPr>
      </w:pPr>
    </w:p>
    <w:p w14:paraId="167DC410" w14:textId="226E7673" w:rsidR="00C11F0A" w:rsidRPr="00C11F0A" w:rsidRDefault="001F0D73" w:rsidP="00C11F0A">
      <w:pPr>
        <w:ind w:left="360"/>
        <w:jc w:val="both"/>
        <w:rPr>
          <w:rFonts w:ascii="Arial" w:hAnsi="Arial" w:cs="Arial"/>
          <w:i/>
          <w:iCs/>
          <w:sz w:val="22"/>
        </w:rPr>
      </w:pPr>
      <w:r>
        <w:rPr>
          <w:rFonts w:ascii="Arial" w:hAnsi="Arial" w:cs="Arial"/>
          <w:b/>
          <w:bCs/>
          <w:i/>
          <w:iCs/>
          <w:sz w:val="22"/>
        </w:rPr>
        <w:t>Button</w:t>
      </w:r>
      <w:r w:rsidR="00C11F0A">
        <w:rPr>
          <w:rFonts w:ascii="Arial" w:hAnsi="Arial" w:cs="Arial"/>
          <w:b/>
          <w:bCs/>
          <w:i/>
          <w:iCs/>
          <w:sz w:val="22"/>
        </w:rPr>
        <w:t>4</w:t>
      </w:r>
      <w:r>
        <w:rPr>
          <w:rFonts w:ascii="Arial" w:hAnsi="Arial" w:cs="Arial"/>
          <w:b/>
          <w:bCs/>
          <w:i/>
          <w:iCs/>
          <w:sz w:val="22"/>
        </w:rPr>
        <w:t>_monopulse:</w:t>
      </w:r>
      <w:r w:rsidR="00C11F0A">
        <w:rPr>
          <w:rFonts w:ascii="Arial" w:hAnsi="Arial" w:cs="Arial"/>
          <w:b/>
          <w:bCs/>
          <w:i/>
          <w:iCs/>
          <w:sz w:val="22"/>
        </w:rPr>
        <w:t xml:space="preserve"> </w:t>
      </w:r>
      <w:r w:rsidR="00C11F0A">
        <w:rPr>
          <w:rFonts w:ascii="Arial" w:hAnsi="Arial" w:cs="Arial"/>
          <w:i/>
          <w:iCs/>
          <w:sz w:val="22"/>
        </w:rPr>
        <w:t xml:space="preserve">This component generates a monopulse signal saying that mole </w:t>
      </w:r>
      <w:r w:rsidR="00C11F0A">
        <w:rPr>
          <w:rFonts w:ascii="Arial" w:hAnsi="Arial" w:cs="Arial"/>
          <w:i/>
          <w:iCs/>
          <w:sz w:val="22"/>
        </w:rPr>
        <w:t>4</w:t>
      </w:r>
      <w:r w:rsidR="00C11F0A">
        <w:rPr>
          <w:rFonts w:ascii="Arial" w:hAnsi="Arial" w:cs="Arial"/>
          <w:i/>
          <w:iCs/>
          <w:sz w:val="22"/>
        </w:rPr>
        <w:t xml:space="preserve"> was attempted to be hit.</w:t>
      </w:r>
    </w:p>
    <w:p w14:paraId="2BCF96DD" w14:textId="71D75959" w:rsidR="001F0D73" w:rsidRPr="001F0D73" w:rsidRDefault="001F0D73" w:rsidP="001F0D73">
      <w:pPr>
        <w:ind w:left="360"/>
        <w:jc w:val="both"/>
        <w:rPr>
          <w:rFonts w:ascii="Arial" w:hAnsi="Arial" w:cs="Arial"/>
          <w:b/>
          <w:bCs/>
          <w:i/>
          <w:iCs/>
          <w:sz w:val="22"/>
        </w:rPr>
      </w:pPr>
    </w:p>
    <w:p w14:paraId="08E3EA49" w14:textId="27C851B2" w:rsidR="00C11F0A" w:rsidRDefault="001F0D73" w:rsidP="00C11F0A">
      <w:pPr>
        <w:ind w:left="360"/>
        <w:jc w:val="both"/>
        <w:rPr>
          <w:rFonts w:ascii="Arial" w:hAnsi="Arial" w:cs="Arial"/>
          <w:i/>
          <w:iCs/>
          <w:sz w:val="22"/>
        </w:rPr>
      </w:pPr>
      <w:r>
        <w:rPr>
          <w:rFonts w:ascii="Arial" w:hAnsi="Arial" w:cs="Arial"/>
          <w:b/>
          <w:bCs/>
          <w:i/>
          <w:iCs/>
          <w:sz w:val="22"/>
        </w:rPr>
        <w:t>Button</w:t>
      </w:r>
      <w:r w:rsidR="00C11F0A">
        <w:rPr>
          <w:rFonts w:ascii="Arial" w:hAnsi="Arial" w:cs="Arial"/>
          <w:b/>
          <w:bCs/>
          <w:i/>
          <w:iCs/>
          <w:sz w:val="22"/>
        </w:rPr>
        <w:t>5</w:t>
      </w:r>
      <w:r>
        <w:rPr>
          <w:rFonts w:ascii="Arial" w:hAnsi="Arial" w:cs="Arial"/>
          <w:b/>
          <w:bCs/>
          <w:i/>
          <w:iCs/>
          <w:sz w:val="22"/>
        </w:rPr>
        <w:t>_monopulse:</w:t>
      </w:r>
      <w:r w:rsidR="00C11F0A">
        <w:rPr>
          <w:rFonts w:ascii="Arial" w:hAnsi="Arial" w:cs="Arial"/>
          <w:b/>
          <w:bCs/>
          <w:i/>
          <w:iCs/>
          <w:sz w:val="22"/>
        </w:rPr>
        <w:t xml:space="preserve"> </w:t>
      </w:r>
      <w:r w:rsidR="00C11F0A">
        <w:rPr>
          <w:rFonts w:ascii="Arial" w:hAnsi="Arial" w:cs="Arial"/>
          <w:i/>
          <w:iCs/>
          <w:sz w:val="22"/>
        </w:rPr>
        <w:t xml:space="preserve">This component generates a monopulse signal saying that mole </w:t>
      </w:r>
      <w:r w:rsidR="00C11F0A">
        <w:rPr>
          <w:rFonts w:ascii="Arial" w:hAnsi="Arial" w:cs="Arial"/>
          <w:i/>
          <w:iCs/>
          <w:sz w:val="22"/>
        </w:rPr>
        <w:t>5</w:t>
      </w:r>
      <w:r w:rsidR="00C11F0A">
        <w:rPr>
          <w:rFonts w:ascii="Arial" w:hAnsi="Arial" w:cs="Arial"/>
          <w:i/>
          <w:iCs/>
          <w:sz w:val="22"/>
        </w:rPr>
        <w:t xml:space="preserve"> was attempted to be hit.</w:t>
      </w:r>
    </w:p>
    <w:p w14:paraId="77460958" w14:textId="77777777" w:rsidR="00FB5BD6" w:rsidRDefault="00FB5BD6" w:rsidP="00C11F0A">
      <w:pPr>
        <w:ind w:left="360"/>
        <w:jc w:val="both"/>
        <w:rPr>
          <w:rFonts w:ascii="Arial" w:hAnsi="Arial" w:cs="Arial"/>
          <w:i/>
          <w:iCs/>
          <w:sz w:val="22"/>
        </w:rPr>
      </w:pPr>
    </w:p>
    <w:p w14:paraId="68A3A75E" w14:textId="5E971888" w:rsidR="00FB5BD6" w:rsidRPr="00FB5BD6" w:rsidRDefault="00FB5BD6" w:rsidP="00C11F0A">
      <w:pPr>
        <w:ind w:left="360"/>
        <w:jc w:val="both"/>
        <w:rPr>
          <w:rFonts w:ascii="Arial" w:hAnsi="Arial" w:cs="Arial"/>
          <w:b/>
          <w:bCs/>
          <w:i/>
          <w:iCs/>
          <w:sz w:val="22"/>
        </w:rPr>
      </w:pPr>
      <w:r w:rsidRPr="00FB5BD6">
        <w:rPr>
          <w:rFonts w:ascii="Arial" w:hAnsi="Arial" w:cs="Arial"/>
          <w:b/>
          <w:bCs/>
          <w:i/>
          <w:iCs/>
          <w:sz w:val="22"/>
        </w:rPr>
        <w:t>**All button components implement the same button interface**</w:t>
      </w:r>
    </w:p>
    <w:p w14:paraId="70673B3B" w14:textId="2A9FA88C" w:rsidR="001F0D73" w:rsidRDefault="001F0D73" w:rsidP="001F0D73">
      <w:pPr>
        <w:ind w:left="360"/>
        <w:jc w:val="both"/>
        <w:rPr>
          <w:rFonts w:ascii="Arial" w:hAnsi="Arial" w:cs="Arial"/>
          <w:b/>
          <w:bCs/>
          <w:i/>
          <w:iCs/>
          <w:sz w:val="22"/>
        </w:rPr>
      </w:pPr>
    </w:p>
    <w:p w14:paraId="2487D5BF" w14:textId="201ED439" w:rsidR="00C11F0A" w:rsidRDefault="00C11F0A" w:rsidP="001F0D73">
      <w:pPr>
        <w:ind w:left="360"/>
        <w:jc w:val="both"/>
        <w:rPr>
          <w:rFonts w:ascii="Arial" w:hAnsi="Arial" w:cs="Arial"/>
          <w:i/>
          <w:iCs/>
          <w:sz w:val="22"/>
        </w:rPr>
      </w:pPr>
      <w:r>
        <w:rPr>
          <w:rFonts w:ascii="Arial" w:hAnsi="Arial" w:cs="Arial"/>
          <w:b/>
          <w:bCs/>
          <w:i/>
          <w:iCs/>
          <w:sz w:val="22"/>
        </w:rPr>
        <w:t xml:space="preserve">System_clock_generation: </w:t>
      </w:r>
      <w:r>
        <w:rPr>
          <w:rFonts w:ascii="Arial" w:hAnsi="Arial" w:cs="Arial"/>
          <w:i/>
          <w:iCs/>
          <w:sz w:val="22"/>
        </w:rPr>
        <w:t>This component creates a new frequency that the game is ran on.</w:t>
      </w:r>
    </w:p>
    <w:p w14:paraId="413BE54A" w14:textId="77777777" w:rsidR="00FB5BD6" w:rsidRPr="00C11F0A" w:rsidRDefault="00FB5BD6" w:rsidP="001F0D73">
      <w:pPr>
        <w:ind w:left="360"/>
        <w:jc w:val="both"/>
        <w:rPr>
          <w:rFonts w:ascii="Arial" w:hAnsi="Arial" w:cs="Arial"/>
          <w:i/>
          <w:iCs/>
          <w:sz w:val="22"/>
        </w:rPr>
      </w:pPr>
    </w:p>
    <w:p w14:paraId="01A8F1AB" w14:textId="434540D3" w:rsidR="00C11F0A" w:rsidRDefault="00C11F0A" w:rsidP="001F0D73">
      <w:pPr>
        <w:ind w:left="360"/>
        <w:jc w:val="both"/>
        <w:rPr>
          <w:rFonts w:ascii="Arial" w:hAnsi="Arial" w:cs="Arial"/>
          <w:i/>
          <w:iCs/>
          <w:sz w:val="22"/>
        </w:rPr>
      </w:pPr>
      <w:r>
        <w:rPr>
          <w:rFonts w:ascii="Arial" w:hAnsi="Arial" w:cs="Arial"/>
          <w:b/>
          <w:bCs/>
          <w:i/>
          <w:iCs/>
          <w:sz w:val="22"/>
        </w:rPr>
        <w:t xml:space="preserve">Tick_generation: </w:t>
      </w:r>
      <w:r>
        <w:rPr>
          <w:rFonts w:ascii="Arial" w:hAnsi="Arial" w:cs="Arial"/>
          <w:i/>
          <w:iCs/>
          <w:sz w:val="22"/>
        </w:rPr>
        <w:t>This component controls the frequency that the moles appear. As you hit more moles, the moles appear quicker, increasing the difficulty of the game.</w:t>
      </w:r>
    </w:p>
    <w:p w14:paraId="489E89E4" w14:textId="77777777" w:rsidR="00FB5BD6" w:rsidRPr="00C11F0A" w:rsidRDefault="00FB5BD6" w:rsidP="001F0D73">
      <w:pPr>
        <w:ind w:left="360"/>
        <w:jc w:val="both"/>
        <w:rPr>
          <w:rFonts w:ascii="Arial" w:hAnsi="Arial" w:cs="Arial"/>
          <w:i/>
          <w:iCs/>
          <w:sz w:val="22"/>
        </w:rPr>
      </w:pPr>
    </w:p>
    <w:p w14:paraId="3C5D8BF2" w14:textId="5BA7DBE6" w:rsidR="00C11F0A" w:rsidRDefault="00C11F0A" w:rsidP="001F0D73">
      <w:pPr>
        <w:ind w:left="360"/>
        <w:jc w:val="both"/>
        <w:rPr>
          <w:rFonts w:ascii="Arial" w:hAnsi="Arial" w:cs="Arial"/>
          <w:i/>
          <w:iCs/>
          <w:sz w:val="22"/>
        </w:rPr>
      </w:pPr>
      <w:r>
        <w:rPr>
          <w:rFonts w:ascii="Arial" w:hAnsi="Arial" w:cs="Arial"/>
          <w:b/>
          <w:bCs/>
          <w:i/>
          <w:iCs/>
          <w:sz w:val="22"/>
        </w:rPr>
        <w:t xml:space="preserve">FinalProject_Controller: </w:t>
      </w:r>
      <w:r>
        <w:rPr>
          <w:rFonts w:ascii="Arial" w:hAnsi="Arial" w:cs="Arial"/>
          <w:i/>
          <w:iCs/>
          <w:sz w:val="22"/>
        </w:rPr>
        <w:t>This component is responsible for identifying what button was pressed (which mole was hit)</w:t>
      </w:r>
    </w:p>
    <w:p w14:paraId="3DD306E3" w14:textId="77777777" w:rsidR="00FB5BD6" w:rsidRPr="00C11F0A" w:rsidRDefault="00FB5BD6" w:rsidP="001F0D73">
      <w:pPr>
        <w:ind w:left="360"/>
        <w:jc w:val="both"/>
        <w:rPr>
          <w:rFonts w:ascii="Arial" w:hAnsi="Arial" w:cs="Arial"/>
          <w:i/>
          <w:iCs/>
          <w:sz w:val="22"/>
        </w:rPr>
      </w:pPr>
    </w:p>
    <w:p w14:paraId="344A6D09" w14:textId="4F3ABB96" w:rsidR="00C11F0A" w:rsidRPr="00C11F0A" w:rsidRDefault="00C11F0A" w:rsidP="00C11F0A">
      <w:pPr>
        <w:ind w:left="360"/>
        <w:jc w:val="both"/>
        <w:rPr>
          <w:rFonts w:ascii="Arial" w:hAnsi="Arial" w:cs="Arial"/>
          <w:i/>
          <w:iCs/>
          <w:sz w:val="22"/>
        </w:rPr>
      </w:pPr>
      <w:r>
        <w:rPr>
          <w:rFonts w:ascii="Arial" w:hAnsi="Arial" w:cs="Arial"/>
          <w:b/>
          <w:bCs/>
          <w:i/>
          <w:iCs/>
          <w:sz w:val="22"/>
        </w:rPr>
        <w:t>FinalProject_</w:t>
      </w:r>
      <w:r>
        <w:rPr>
          <w:rFonts w:ascii="Arial" w:hAnsi="Arial" w:cs="Arial"/>
          <w:b/>
          <w:bCs/>
          <w:i/>
          <w:iCs/>
          <w:sz w:val="22"/>
        </w:rPr>
        <w:t xml:space="preserve">Datapath: </w:t>
      </w:r>
      <w:r>
        <w:rPr>
          <w:rFonts w:ascii="Arial" w:hAnsi="Arial" w:cs="Arial"/>
          <w:i/>
          <w:iCs/>
          <w:sz w:val="22"/>
        </w:rPr>
        <w:t xml:space="preserve">This component </w:t>
      </w:r>
      <w:r>
        <w:rPr>
          <w:rFonts w:ascii="Arial" w:hAnsi="Arial" w:cs="Arial"/>
          <w:i/>
          <w:iCs/>
          <w:sz w:val="22"/>
        </w:rPr>
        <w:t>is where the game is implemented. It also checks if the mole has been hit in time and updates the current score and highest score.</w:t>
      </w:r>
    </w:p>
    <w:p w14:paraId="4A8169C8" w14:textId="2645B927" w:rsidR="00C11F0A" w:rsidRDefault="00C11F0A" w:rsidP="001F0D73">
      <w:pPr>
        <w:ind w:left="360"/>
        <w:jc w:val="both"/>
        <w:rPr>
          <w:rFonts w:ascii="Arial" w:hAnsi="Arial" w:cs="Arial"/>
          <w:b/>
          <w:bCs/>
          <w:i/>
          <w:iCs/>
          <w:sz w:val="22"/>
        </w:rPr>
      </w:pPr>
    </w:p>
    <w:p w14:paraId="1B3E0A3F" w14:textId="06B77601" w:rsidR="00C11F0A" w:rsidRDefault="00C11F0A" w:rsidP="001F0D73">
      <w:pPr>
        <w:ind w:left="360"/>
        <w:jc w:val="both"/>
        <w:rPr>
          <w:rFonts w:ascii="Arial" w:hAnsi="Arial" w:cs="Arial"/>
          <w:i/>
          <w:iCs/>
          <w:sz w:val="22"/>
        </w:rPr>
      </w:pPr>
      <w:r>
        <w:rPr>
          <w:rFonts w:ascii="Arial" w:hAnsi="Arial" w:cs="Arial"/>
          <w:b/>
          <w:bCs/>
          <w:i/>
          <w:iCs/>
          <w:sz w:val="22"/>
        </w:rPr>
        <w:t>FinalProject_</w:t>
      </w:r>
      <w:r>
        <w:rPr>
          <w:rFonts w:ascii="Arial" w:hAnsi="Arial" w:cs="Arial"/>
          <w:b/>
          <w:bCs/>
          <w:i/>
          <w:iCs/>
          <w:sz w:val="22"/>
        </w:rPr>
        <w:t xml:space="preserve">LFSR: </w:t>
      </w:r>
      <w:r>
        <w:rPr>
          <w:rFonts w:ascii="Arial" w:hAnsi="Arial" w:cs="Arial"/>
          <w:i/>
          <w:iCs/>
          <w:sz w:val="22"/>
        </w:rPr>
        <w:t>This is a 16-bit implementation of the Galois feedback register or more commonly known as the Linear Feedback Register. It generates a random 16-bit binary number which is then used to decided which LED is turned on.</w:t>
      </w:r>
    </w:p>
    <w:p w14:paraId="1A4B785D" w14:textId="77777777" w:rsidR="00C11F0A" w:rsidRPr="00C11F0A" w:rsidRDefault="00C11F0A" w:rsidP="001F0D73">
      <w:pPr>
        <w:ind w:left="360"/>
        <w:jc w:val="both"/>
        <w:rPr>
          <w:rFonts w:ascii="Arial" w:hAnsi="Arial" w:cs="Arial"/>
          <w:i/>
          <w:iCs/>
          <w:sz w:val="22"/>
        </w:rPr>
      </w:pPr>
    </w:p>
    <w:p w14:paraId="36A50C56" w14:textId="09C8AE5A" w:rsidR="00C11F0A" w:rsidRDefault="00C11F0A" w:rsidP="001F0D73">
      <w:pPr>
        <w:ind w:left="360"/>
        <w:jc w:val="both"/>
        <w:rPr>
          <w:rFonts w:ascii="Arial" w:hAnsi="Arial" w:cs="Arial"/>
          <w:i/>
          <w:iCs/>
          <w:sz w:val="22"/>
        </w:rPr>
      </w:pPr>
      <w:r>
        <w:rPr>
          <w:rFonts w:ascii="Arial" w:hAnsi="Arial" w:cs="Arial"/>
          <w:b/>
          <w:bCs/>
          <w:i/>
          <w:iCs/>
          <w:sz w:val="22"/>
        </w:rPr>
        <w:t>FinalProject_</w:t>
      </w:r>
      <w:r>
        <w:rPr>
          <w:rFonts w:ascii="Arial" w:hAnsi="Arial" w:cs="Arial"/>
          <w:b/>
          <w:bCs/>
          <w:i/>
          <w:iCs/>
          <w:sz w:val="22"/>
        </w:rPr>
        <w:t xml:space="preserve">Display: </w:t>
      </w:r>
      <w:r>
        <w:rPr>
          <w:rFonts w:ascii="Arial" w:hAnsi="Arial" w:cs="Arial"/>
          <w:i/>
          <w:iCs/>
          <w:sz w:val="22"/>
        </w:rPr>
        <w:t xml:space="preserve">This component behaves as an FSM and </w:t>
      </w:r>
      <w:r w:rsidR="00FB5BD6">
        <w:rPr>
          <w:rFonts w:ascii="Arial" w:hAnsi="Arial" w:cs="Arial"/>
          <w:i/>
          <w:iCs/>
          <w:sz w:val="22"/>
        </w:rPr>
        <w:t>turns on an LED depending on what number is generated by the LFSR.</w:t>
      </w:r>
    </w:p>
    <w:p w14:paraId="01E55ED4" w14:textId="77777777" w:rsidR="00FB5BD6" w:rsidRPr="00C11F0A" w:rsidRDefault="00FB5BD6" w:rsidP="001F0D73">
      <w:pPr>
        <w:ind w:left="360"/>
        <w:jc w:val="both"/>
        <w:rPr>
          <w:rFonts w:ascii="Arial" w:hAnsi="Arial" w:cs="Arial"/>
          <w:i/>
          <w:iCs/>
          <w:sz w:val="22"/>
        </w:rPr>
      </w:pPr>
    </w:p>
    <w:p w14:paraId="2022D6D9" w14:textId="70EDB288" w:rsidR="00FB5BD6" w:rsidRPr="00C54BCB" w:rsidRDefault="00C11F0A" w:rsidP="00C54BCB">
      <w:pPr>
        <w:ind w:left="360"/>
        <w:jc w:val="both"/>
        <w:rPr>
          <w:rFonts w:ascii="Arial" w:hAnsi="Arial" w:cs="Arial"/>
          <w:i/>
          <w:iCs/>
          <w:sz w:val="22"/>
        </w:rPr>
        <w:sectPr w:rsidR="00FB5BD6" w:rsidRPr="00C54BCB" w:rsidSect="00F911C5">
          <w:pgSz w:w="12240" w:h="15840"/>
          <w:pgMar w:top="1080" w:right="1260" w:bottom="1080" w:left="1260" w:header="720" w:footer="720" w:gutter="0"/>
          <w:cols w:space="0"/>
          <w:docGrid w:linePitch="272"/>
        </w:sectPr>
      </w:pPr>
      <w:r>
        <w:rPr>
          <w:rFonts w:ascii="Arial" w:hAnsi="Arial" w:cs="Arial"/>
          <w:b/>
          <w:bCs/>
          <w:i/>
          <w:iCs/>
          <w:sz w:val="22"/>
        </w:rPr>
        <w:t>Mux7seg</w:t>
      </w:r>
      <w:r w:rsidR="00FB5BD6">
        <w:rPr>
          <w:rFonts w:ascii="Arial" w:hAnsi="Arial" w:cs="Arial"/>
          <w:b/>
          <w:bCs/>
          <w:i/>
          <w:iCs/>
          <w:sz w:val="22"/>
        </w:rPr>
        <w:t>:</w:t>
      </w:r>
      <w:r w:rsidR="00FB5BD6">
        <w:rPr>
          <w:rFonts w:ascii="Arial" w:hAnsi="Arial" w:cs="Arial"/>
          <w:i/>
          <w:iCs/>
          <w:sz w:val="22"/>
        </w:rPr>
        <w:t xml:space="preserve"> This component is responsible for displaying the current score and the highest sco</w:t>
      </w:r>
      <w:r w:rsidR="00B769A2">
        <w:rPr>
          <w:rFonts w:ascii="Arial" w:hAnsi="Arial" w:cs="Arial"/>
          <w:i/>
          <w:iCs/>
          <w:sz w:val="22"/>
        </w:rPr>
        <w:t>re.</w:t>
      </w:r>
    </w:p>
    <w:p w14:paraId="046C3623" w14:textId="77777777" w:rsidR="00B769A2" w:rsidRDefault="00B769A2" w:rsidP="00B769A2">
      <w:pPr>
        <w:pStyle w:val="ListParagraph"/>
        <w:numPr>
          <w:ilvl w:val="0"/>
          <w:numId w:val="32"/>
        </w:numPr>
        <w:jc w:val="both"/>
        <w:rPr>
          <w:rFonts w:ascii="Arial" w:hAnsi="Arial" w:cs="Arial"/>
          <w:b/>
          <w:sz w:val="22"/>
        </w:rPr>
      </w:pPr>
      <w:r w:rsidRPr="005E7E56">
        <w:rPr>
          <w:rFonts w:ascii="Arial" w:hAnsi="Arial" w:cs="Arial"/>
          <w:b/>
          <w:sz w:val="22"/>
        </w:rPr>
        <w:lastRenderedPageBreak/>
        <w:t>Technical Description</w:t>
      </w:r>
    </w:p>
    <w:p w14:paraId="4665962F" w14:textId="77777777" w:rsidR="00B769A2" w:rsidRDefault="00B769A2" w:rsidP="00B769A2">
      <w:pPr>
        <w:jc w:val="both"/>
        <w:rPr>
          <w:rFonts w:ascii="Arial" w:hAnsi="Arial" w:cs="Arial"/>
          <w:sz w:val="22"/>
        </w:rPr>
      </w:pPr>
      <w:r>
        <w:rPr>
          <w:rFonts w:ascii="Arial" w:hAnsi="Arial" w:cs="Arial"/>
          <w:sz w:val="22"/>
        </w:rPr>
        <w:t xml:space="preserve">Now you want to go into detail into each component in the top-level file. List each component one-by-one and fully describe its composition and operation. Sometimes a component will contain subcomponents. Keep this overall structure and dive one level deeper if needed. </w:t>
      </w:r>
    </w:p>
    <w:p w14:paraId="423F6F20" w14:textId="77777777" w:rsidR="00B769A2" w:rsidRDefault="00B769A2" w:rsidP="00B769A2">
      <w:pPr>
        <w:jc w:val="both"/>
        <w:rPr>
          <w:rFonts w:ascii="Arial" w:hAnsi="Arial" w:cs="Arial"/>
          <w:sz w:val="22"/>
        </w:rPr>
      </w:pPr>
    </w:p>
    <w:p w14:paraId="1697079A" w14:textId="77777777" w:rsidR="00B769A2" w:rsidRPr="009B56B3" w:rsidRDefault="00B769A2" w:rsidP="00B769A2">
      <w:pPr>
        <w:pStyle w:val="ListParagraph"/>
        <w:numPr>
          <w:ilvl w:val="1"/>
          <w:numId w:val="32"/>
        </w:numPr>
        <w:jc w:val="both"/>
        <w:rPr>
          <w:rFonts w:ascii="Arial" w:hAnsi="Arial" w:cs="Arial"/>
          <w:b/>
          <w:bCs/>
          <w:i/>
          <w:sz w:val="22"/>
        </w:rPr>
      </w:pPr>
      <w:r w:rsidRPr="009B56B3">
        <w:rPr>
          <w:rFonts w:ascii="Arial" w:hAnsi="Arial" w:cs="Arial"/>
          <w:b/>
          <w:bCs/>
          <w:i/>
          <w:sz w:val="22"/>
        </w:rPr>
        <w:t>Button Interface</w:t>
      </w:r>
    </w:p>
    <w:p w14:paraId="3B0B64C7" w14:textId="77777777" w:rsidR="00B769A2" w:rsidRDefault="00B769A2" w:rsidP="00B769A2">
      <w:pPr>
        <w:ind w:left="360"/>
        <w:jc w:val="both"/>
        <w:rPr>
          <w:rFonts w:ascii="Arial" w:hAnsi="Arial" w:cs="Arial"/>
          <w:sz w:val="22"/>
        </w:rPr>
      </w:pPr>
      <w:r>
        <w:rPr>
          <w:rFonts w:ascii="Arial" w:hAnsi="Arial" w:cs="Arial"/>
          <w:sz w:val="22"/>
        </w:rPr>
        <w:t>This interface is used for all five buttons and outputs a monopulse signal depicting that which button has been pressed, whether it may be button1, button2, button3, button4 or button5. A button being pressed represents the act of hitting a mole in the popular arcade game. This follows a similar format to the button interface that has been used in previous labs.</w:t>
      </w:r>
    </w:p>
    <w:p w14:paraId="3F260B39" w14:textId="77777777" w:rsidR="00B769A2" w:rsidRDefault="00B769A2" w:rsidP="00B769A2">
      <w:pPr>
        <w:ind w:left="360"/>
        <w:jc w:val="both"/>
        <w:rPr>
          <w:rFonts w:ascii="Arial" w:hAnsi="Arial" w:cs="Arial"/>
          <w:sz w:val="22"/>
        </w:rPr>
      </w:pPr>
    </w:p>
    <w:p w14:paraId="318956E2" w14:textId="77777777" w:rsidR="00B769A2" w:rsidRDefault="00B769A2" w:rsidP="00B769A2">
      <w:pPr>
        <w:pStyle w:val="ListParagraph"/>
        <w:numPr>
          <w:ilvl w:val="2"/>
          <w:numId w:val="32"/>
        </w:numPr>
        <w:jc w:val="both"/>
        <w:rPr>
          <w:rFonts w:ascii="Arial" w:hAnsi="Arial" w:cs="Arial"/>
          <w:i/>
          <w:sz w:val="22"/>
        </w:rPr>
      </w:pPr>
      <w:r>
        <w:rPr>
          <w:rFonts w:ascii="Arial" w:hAnsi="Arial" w:cs="Arial"/>
          <w:i/>
          <w:sz w:val="22"/>
        </w:rPr>
        <w:t xml:space="preserve">Description of Ports </w:t>
      </w:r>
    </w:p>
    <w:p w14:paraId="7CD6F962" w14:textId="77777777" w:rsidR="00B769A2" w:rsidRPr="00F60C6C" w:rsidRDefault="00B769A2" w:rsidP="00B769A2">
      <w:pPr>
        <w:pStyle w:val="ListParagraph"/>
        <w:numPr>
          <w:ilvl w:val="0"/>
          <w:numId w:val="35"/>
        </w:numPr>
        <w:jc w:val="both"/>
        <w:rPr>
          <w:rFonts w:ascii="Arial" w:hAnsi="Arial" w:cs="Arial"/>
          <w:i/>
          <w:sz w:val="22"/>
        </w:rPr>
      </w:pPr>
      <w:r>
        <w:rPr>
          <w:rFonts w:ascii="Arial" w:hAnsi="Arial" w:cs="Arial"/>
          <w:b/>
          <w:bCs/>
          <w:i/>
          <w:sz w:val="22"/>
        </w:rPr>
        <w:t xml:space="preserve">clk_port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proofErr w:type="gramStart"/>
      <w:r>
        <w:rPr>
          <w:rFonts w:ascii="Arial" w:hAnsi="Arial" w:cs="Arial"/>
          <w:sz w:val="22"/>
        </w:rPr>
        <w:t>)</w:t>
      </w:r>
      <w:r>
        <w:rPr>
          <w:rFonts w:ascii="Arial" w:hAnsi="Arial" w:cs="Arial"/>
          <w:i/>
          <w:sz w:val="22"/>
        </w:rPr>
        <w:t xml:space="preserve"> :</w:t>
      </w:r>
      <w:proofErr w:type="gramEnd"/>
      <w:r>
        <w:rPr>
          <w:rFonts w:ascii="Arial" w:hAnsi="Arial" w:cs="Arial"/>
          <w:i/>
          <w:sz w:val="22"/>
        </w:rPr>
        <w:t xml:space="preserve"> This port takes the system_clock_period (frequency used for the game)</w:t>
      </w:r>
    </w:p>
    <w:p w14:paraId="5E2A2A46" w14:textId="77777777" w:rsidR="00B769A2" w:rsidRPr="00F60C6C" w:rsidRDefault="00B769A2" w:rsidP="00B769A2">
      <w:pPr>
        <w:pStyle w:val="ListParagraph"/>
        <w:numPr>
          <w:ilvl w:val="0"/>
          <w:numId w:val="35"/>
        </w:numPr>
        <w:jc w:val="both"/>
        <w:rPr>
          <w:rFonts w:ascii="Arial" w:hAnsi="Arial" w:cs="Arial"/>
          <w:i/>
          <w:sz w:val="22"/>
        </w:rPr>
      </w:pPr>
      <w:r>
        <w:rPr>
          <w:rFonts w:ascii="Arial" w:hAnsi="Arial" w:cs="Arial"/>
          <w:b/>
          <w:bCs/>
          <w:i/>
          <w:sz w:val="22"/>
        </w:rPr>
        <w:t xml:space="preserve">button port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proofErr w:type="gramStart"/>
      <w:r>
        <w:rPr>
          <w:rFonts w:ascii="Arial" w:hAnsi="Arial" w:cs="Arial"/>
          <w:sz w:val="22"/>
        </w:rPr>
        <w:t>)</w:t>
      </w:r>
      <w:r>
        <w:rPr>
          <w:rFonts w:ascii="Arial" w:hAnsi="Arial" w:cs="Arial"/>
          <w:i/>
          <w:sz w:val="22"/>
        </w:rPr>
        <w:t xml:space="preserve"> :</w:t>
      </w:r>
      <w:proofErr w:type="gramEnd"/>
      <w:r w:rsidRPr="00F60C6C">
        <w:rPr>
          <w:rFonts w:ascii="Arial" w:hAnsi="Arial" w:cs="Arial"/>
          <w:i/>
          <w:sz w:val="22"/>
        </w:rPr>
        <w:t xml:space="preserve"> </w:t>
      </w:r>
      <w:r>
        <w:rPr>
          <w:rFonts w:ascii="Arial" w:hAnsi="Arial" w:cs="Arial"/>
          <w:i/>
          <w:sz w:val="22"/>
        </w:rPr>
        <w:t>This port takes an input value depicting if a button has been pressed</w:t>
      </w:r>
    </w:p>
    <w:p w14:paraId="12A49B12" w14:textId="77777777" w:rsidR="00B769A2" w:rsidRPr="00F60C6C" w:rsidRDefault="00B769A2" w:rsidP="00B769A2">
      <w:pPr>
        <w:pStyle w:val="ListParagraph"/>
        <w:numPr>
          <w:ilvl w:val="0"/>
          <w:numId w:val="35"/>
        </w:numPr>
        <w:jc w:val="both"/>
        <w:rPr>
          <w:rFonts w:ascii="Arial" w:hAnsi="Arial" w:cs="Arial"/>
          <w:i/>
          <w:sz w:val="22"/>
        </w:rPr>
      </w:pPr>
      <w:r>
        <w:rPr>
          <w:rFonts w:ascii="Arial" w:hAnsi="Arial" w:cs="Arial"/>
          <w:b/>
          <w:bCs/>
          <w:i/>
          <w:sz w:val="22"/>
        </w:rPr>
        <w:t xml:space="preserve">button_mp_port </w:t>
      </w:r>
      <w:r>
        <w:rPr>
          <w:rFonts w:ascii="Arial" w:hAnsi="Arial" w:cs="Arial"/>
          <w:i/>
          <w:sz w:val="22"/>
        </w:rPr>
        <w:t>(output)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r>
        <w:rPr>
          <w:rFonts w:ascii="Arial" w:hAnsi="Arial" w:cs="Arial"/>
          <w:sz w:val="22"/>
        </w:rPr>
        <w:t>)</w:t>
      </w:r>
      <w:r>
        <w:rPr>
          <w:rFonts w:ascii="Arial" w:hAnsi="Arial" w:cs="Arial"/>
          <w:i/>
          <w:sz w:val="22"/>
        </w:rPr>
        <w:t>: This port outputs a monopulse signal of the button being pressed. This is what is used in the controller of the project.</w:t>
      </w:r>
    </w:p>
    <w:p w14:paraId="4FDDBAA2" w14:textId="77777777" w:rsidR="00B769A2" w:rsidRPr="00F60C6C" w:rsidRDefault="00B769A2" w:rsidP="00B769A2">
      <w:pPr>
        <w:pStyle w:val="ListParagraph"/>
        <w:numPr>
          <w:ilvl w:val="0"/>
          <w:numId w:val="35"/>
        </w:numPr>
        <w:jc w:val="both"/>
        <w:rPr>
          <w:rFonts w:ascii="Arial" w:hAnsi="Arial" w:cs="Arial"/>
          <w:i/>
          <w:sz w:val="22"/>
        </w:rPr>
      </w:pPr>
    </w:p>
    <w:p w14:paraId="084DC26E" w14:textId="77777777" w:rsidR="00B769A2" w:rsidRPr="00F60C6C" w:rsidRDefault="00B769A2" w:rsidP="00B769A2">
      <w:pPr>
        <w:pStyle w:val="ListParagraph"/>
        <w:numPr>
          <w:ilvl w:val="0"/>
          <w:numId w:val="35"/>
        </w:numPr>
        <w:jc w:val="both"/>
        <w:rPr>
          <w:rFonts w:ascii="Arial" w:hAnsi="Arial" w:cs="Arial"/>
          <w:i/>
          <w:sz w:val="22"/>
        </w:rPr>
      </w:pPr>
      <w:r>
        <w:rPr>
          <w:rFonts w:ascii="Arial" w:hAnsi="Arial" w:cs="Arial"/>
          <w:b/>
          <w:bCs/>
          <w:i/>
          <w:sz w:val="22"/>
        </w:rPr>
        <w:t xml:space="preserve">button_dp_port </w:t>
      </w:r>
      <w:r>
        <w:rPr>
          <w:rFonts w:ascii="Arial" w:hAnsi="Arial" w:cs="Arial"/>
          <w:i/>
          <w:sz w:val="22"/>
        </w:rPr>
        <w:t>(output)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r>
        <w:rPr>
          <w:rFonts w:ascii="Arial" w:hAnsi="Arial" w:cs="Arial"/>
          <w:sz w:val="22"/>
        </w:rPr>
        <w:t>)</w:t>
      </w:r>
      <w:r>
        <w:rPr>
          <w:rFonts w:ascii="Arial" w:hAnsi="Arial" w:cs="Arial"/>
          <w:i/>
          <w:sz w:val="22"/>
        </w:rPr>
        <w:t xml:space="preserve">: This port outputs a debounced signal of the button being pressed. </w:t>
      </w:r>
    </w:p>
    <w:p w14:paraId="2A28A6D1" w14:textId="77777777" w:rsidR="00B769A2" w:rsidRDefault="00B769A2" w:rsidP="00B769A2">
      <w:pPr>
        <w:pStyle w:val="ListParagraph"/>
        <w:numPr>
          <w:ilvl w:val="0"/>
          <w:numId w:val="35"/>
        </w:numPr>
        <w:jc w:val="both"/>
        <w:rPr>
          <w:rFonts w:ascii="Arial" w:hAnsi="Arial" w:cs="Arial"/>
          <w:i/>
          <w:sz w:val="22"/>
        </w:rPr>
      </w:pPr>
    </w:p>
    <w:p w14:paraId="749463E2" w14:textId="77777777" w:rsidR="00B769A2" w:rsidRDefault="00B769A2" w:rsidP="00B769A2">
      <w:pPr>
        <w:pStyle w:val="ListParagraph"/>
        <w:ind w:left="1224"/>
        <w:jc w:val="both"/>
        <w:rPr>
          <w:rFonts w:ascii="Arial" w:hAnsi="Arial" w:cs="Arial"/>
          <w:i/>
          <w:sz w:val="22"/>
        </w:rPr>
      </w:pPr>
    </w:p>
    <w:p w14:paraId="7BC8CBA3" w14:textId="77777777" w:rsidR="00B769A2" w:rsidRPr="00800B79" w:rsidRDefault="00B769A2" w:rsidP="00B769A2">
      <w:pPr>
        <w:ind w:left="360"/>
        <w:jc w:val="both"/>
        <w:rPr>
          <w:rFonts w:ascii="Arial" w:hAnsi="Arial" w:cs="Arial"/>
          <w:sz w:val="22"/>
        </w:rPr>
      </w:pPr>
    </w:p>
    <w:p w14:paraId="034FBF29" w14:textId="35FCF033" w:rsidR="00B769A2" w:rsidRPr="00B769A2" w:rsidRDefault="00B769A2" w:rsidP="00B769A2">
      <w:pPr>
        <w:pStyle w:val="ListParagraph"/>
        <w:numPr>
          <w:ilvl w:val="2"/>
          <w:numId w:val="32"/>
        </w:numPr>
        <w:jc w:val="both"/>
        <w:rPr>
          <w:rFonts w:ascii="Arial" w:hAnsi="Arial" w:cs="Arial"/>
          <w:i/>
          <w:sz w:val="22"/>
        </w:rPr>
        <w:sectPr w:rsidR="00B769A2" w:rsidRPr="00B769A2" w:rsidSect="00F911C5">
          <w:pgSz w:w="12240" w:h="15840"/>
          <w:pgMar w:top="1080" w:right="1260" w:bottom="1080" w:left="1260" w:header="720" w:footer="720" w:gutter="0"/>
          <w:cols w:space="0"/>
          <w:docGrid w:linePitch="272"/>
        </w:sectPr>
      </w:pPr>
      <w:r w:rsidRPr="00F60C6C">
        <w:rPr>
          <w:rFonts w:ascii="Arial" w:hAnsi="Arial" w:cs="Arial"/>
          <w:i/>
          <w:sz w:val="22"/>
        </w:rPr>
        <w:t>Register Transfer Level (RTL) Diagr</w:t>
      </w:r>
      <w:r>
        <w:rPr>
          <w:rFonts w:ascii="Arial" w:hAnsi="Arial" w:cs="Arial"/>
          <w:i/>
          <w:sz w:val="22"/>
        </w:rPr>
        <w:t>a</w:t>
      </w:r>
      <w:r>
        <w:rPr>
          <w:rFonts w:ascii="Arial" w:hAnsi="Arial" w:cs="Arial"/>
          <w:i/>
          <w:sz w:val="22"/>
        </w:rPr>
        <w:t>m</w:t>
      </w:r>
    </w:p>
    <w:p w14:paraId="0AF540E1" w14:textId="114A229E" w:rsidR="00F60C6C" w:rsidRPr="00B769A2" w:rsidRDefault="008C4F46" w:rsidP="00B769A2">
      <w:pPr>
        <w:jc w:val="both"/>
        <w:rPr>
          <w:rFonts w:ascii="Arial" w:hAnsi="Arial" w:cs="Arial"/>
          <w:i/>
          <w:sz w:val="22"/>
        </w:rPr>
        <w:sectPr w:rsidR="00F60C6C" w:rsidRPr="00B769A2" w:rsidSect="001C0EE6">
          <w:pgSz w:w="15840" w:h="12240" w:orient="landscape"/>
          <w:pgMar w:top="1260" w:right="1080" w:bottom="1260" w:left="1080" w:header="720" w:footer="720" w:gutter="0"/>
          <w:cols w:space="0"/>
          <w:docGrid w:linePitch="272"/>
        </w:sectPr>
      </w:pPr>
      <w:r>
        <w:rPr>
          <w:rFonts w:ascii="Arial" w:hAnsi="Arial" w:cs="Arial"/>
          <w:i/>
          <w:noProof/>
          <w:sz w:val="22"/>
        </w:rPr>
        <w:lastRenderedPageBreak/>
        <mc:AlternateContent>
          <mc:Choice Requires="wps">
            <w:drawing>
              <wp:anchor distT="0" distB="0" distL="114300" distR="114300" simplePos="0" relativeHeight="251678720" behindDoc="0" locked="0" layoutInCell="1" allowOverlap="1" wp14:anchorId="641ECEA7" wp14:editId="39395C44">
                <wp:simplePos x="0" y="0"/>
                <wp:positionH relativeFrom="column">
                  <wp:posOffset>4472796</wp:posOffset>
                </wp:positionH>
                <wp:positionV relativeFrom="paragraph">
                  <wp:posOffset>-75481</wp:posOffset>
                </wp:positionV>
                <wp:extent cx="4356362" cy="430306"/>
                <wp:effectExtent l="0" t="0" r="12700" b="14605"/>
                <wp:wrapNone/>
                <wp:docPr id="39" name="Text Box 39"/>
                <wp:cNvGraphicFramePr/>
                <a:graphic xmlns:a="http://schemas.openxmlformats.org/drawingml/2006/main">
                  <a:graphicData uri="http://schemas.microsoft.com/office/word/2010/wordprocessingShape">
                    <wps:wsp>
                      <wps:cNvSpPr txBox="1"/>
                      <wps:spPr>
                        <a:xfrm>
                          <a:off x="0" y="0"/>
                          <a:ext cx="4356362" cy="430306"/>
                        </a:xfrm>
                        <a:prstGeom prst="rect">
                          <a:avLst/>
                        </a:prstGeom>
                        <a:solidFill>
                          <a:schemeClr val="lt1"/>
                        </a:solidFill>
                        <a:ln w="6350">
                          <a:solidFill>
                            <a:prstClr val="black"/>
                          </a:solidFill>
                        </a:ln>
                      </wps:spPr>
                      <wps:txbx>
                        <w:txbxContent>
                          <w:p w14:paraId="749B9FB0" w14:textId="6B67C619" w:rsidR="008C4F46" w:rsidRPr="00C0476E" w:rsidRDefault="008C4F46" w:rsidP="00C0476E">
                            <w:pPr>
                              <w:pStyle w:val="ListParagraph"/>
                              <w:numPr>
                                <w:ilvl w:val="2"/>
                                <w:numId w:val="51"/>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C0476E">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ECEA7" id="Text Box 39" o:spid="_x0000_s1036" type="#_x0000_t202" style="position:absolute;left:0;text-align:left;margin-left:352.2pt;margin-top:-5.95pt;width:343pt;height:3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" fillcolor="white [3201]" strokeweight=".5pt">
                <v:textbox>
                  <w:txbxContent>
                    <w:p w14:paraId="749B9FB0" w14:textId="6B67C619" w:rsidR="008C4F46" w:rsidRPr="00C0476E" w:rsidRDefault="008C4F46" w:rsidP="00C0476E">
                      <w:pPr>
                        <w:pStyle w:val="ListParagraph"/>
                        <w:numPr>
                          <w:ilvl w:val="2"/>
                          <w:numId w:val="51"/>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C0476E">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v:textbox>
              </v:shape>
            </w:pict>
          </mc:Fallback>
        </mc:AlternateContent>
      </w:r>
      <w:r w:rsidR="003A4939">
        <w:rPr>
          <w:rFonts w:ascii="Arial" w:hAnsi="Arial" w:cs="Arial"/>
          <w:i/>
          <w:noProof/>
          <w:sz w:val="22"/>
        </w:rPr>
        <w:drawing>
          <wp:anchor distT="0" distB="0" distL="114300" distR="114300" simplePos="0" relativeHeight="251676672" behindDoc="1" locked="0" layoutInCell="1" allowOverlap="1" wp14:anchorId="5E50B037" wp14:editId="06AEBCC4">
            <wp:simplePos x="0" y="0"/>
            <wp:positionH relativeFrom="column">
              <wp:posOffset>-685165</wp:posOffset>
            </wp:positionH>
            <wp:positionV relativeFrom="paragraph">
              <wp:posOffset>-800100</wp:posOffset>
            </wp:positionV>
            <wp:extent cx="10058400" cy="7772400"/>
            <wp:effectExtent l="0" t="0" r="0" b="0"/>
            <wp:wrapNone/>
            <wp:docPr id="38" name="Picture 38"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Picture 38" descr="A computer screen shot of a computer&#10;&#10;Description automatically generated"/>
                    <pic:cNvPicPr/>
                  </pic:nvPicPr>
                  <pic:blipFill rotWithShape="1">
                    <a:blip r:embed="rId14"/>
                    <a:srcRect t="21539" b="22322"/>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058C6" w14:textId="77777777" w:rsidR="00FB5BD6" w:rsidRPr="009B56B3" w:rsidRDefault="00FB5BD6" w:rsidP="00B769A2">
      <w:pPr>
        <w:jc w:val="both"/>
        <w:rPr>
          <w:rFonts w:ascii="Arial" w:hAnsi="Arial" w:cs="Arial"/>
          <w:b/>
          <w:bCs/>
          <w:sz w:val="22"/>
        </w:rPr>
      </w:pPr>
    </w:p>
    <w:p w14:paraId="233223D5" w14:textId="77777777" w:rsidR="00F60C6C" w:rsidRPr="009B56B3" w:rsidRDefault="00F60C6C" w:rsidP="00F60C6C">
      <w:pPr>
        <w:pStyle w:val="ListParagraph"/>
        <w:numPr>
          <w:ilvl w:val="1"/>
          <w:numId w:val="32"/>
        </w:numPr>
        <w:jc w:val="both"/>
        <w:rPr>
          <w:rFonts w:ascii="Arial" w:hAnsi="Arial" w:cs="Arial"/>
          <w:b/>
          <w:bCs/>
          <w:i/>
          <w:sz w:val="22"/>
        </w:rPr>
      </w:pPr>
      <w:r w:rsidRPr="009B56B3">
        <w:rPr>
          <w:rFonts w:ascii="Arial" w:hAnsi="Arial" w:cs="Arial"/>
          <w:b/>
          <w:bCs/>
          <w:i/>
          <w:sz w:val="22"/>
        </w:rPr>
        <w:t xml:space="preserve">System Clock Generation </w:t>
      </w:r>
    </w:p>
    <w:p w14:paraId="47DF152F" w14:textId="46F0E947" w:rsidR="00F60C6C" w:rsidRPr="00F60C6C" w:rsidRDefault="00F60C6C" w:rsidP="00F60C6C">
      <w:pPr>
        <w:pStyle w:val="ListParagraph"/>
        <w:ind w:left="792"/>
        <w:jc w:val="both"/>
        <w:rPr>
          <w:rFonts w:ascii="Arial" w:hAnsi="Arial" w:cs="Arial"/>
          <w:i/>
          <w:sz w:val="22"/>
        </w:rPr>
      </w:pPr>
      <w:r w:rsidRPr="00F60C6C">
        <w:rPr>
          <w:rFonts w:ascii="Arial" w:hAnsi="Arial" w:cs="Arial"/>
          <w:i/>
          <w:iCs/>
          <w:sz w:val="22"/>
        </w:rPr>
        <w:t>This component creates a new frequency that the game is ran on.</w:t>
      </w:r>
    </w:p>
    <w:p w14:paraId="02535C28" w14:textId="77777777" w:rsidR="00FB5BD6" w:rsidRDefault="00FB5BD6" w:rsidP="00FB5BD6">
      <w:pPr>
        <w:ind w:left="360"/>
        <w:jc w:val="both"/>
        <w:rPr>
          <w:rFonts w:ascii="Arial" w:hAnsi="Arial" w:cs="Arial"/>
          <w:sz w:val="22"/>
        </w:rPr>
      </w:pPr>
    </w:p>
    <w:p w14:paraId="53032F3D" w14:textId="77777777" w:rsidR="00FB5BD6" w:rsidRDefault="00FB5BD6" w:rsidP="00FB5BD6">
      <w:pPr>
        <w:pStyle w:val="ListParagraph"/>
        <w:numPr>
          <w:ilvl w:val="2"/>
          <w:numId w:val="32"/>
        </w:numPr>
        <w:jc w:val="both"/>
        <w:rPr>
          <w:rFonts w:ascii="Arial" w:hAnsi="Arial" w:cs="Arial"/>
          <w:i/>
          <w:sz w:val="22"/>
        </w:rPr>
      </w:pPr>
      <w:r>
        <w:rPr>
          <w:rFonts w:ascii="Arial" w:hAnsi="Arial" w:cs="Arial"/>
          <w:i/>
          <w:sz w:val="22"/>
        </w:rPr>
        <w:t>Description of Ports</w:t>
      </w:r>
    </w:p>
    <w:p w14:paraId="41CF8CC0" w14:textId="234CF2F9" w:rsidR="00A137C4" w:rsidRPr="00A137C4" w:rsidRDefault="00A137C4" w:rsidP="00A137C4">
      <w:pPr>
        <w:pStyle w:val="ListParagraph"/>
        <w:numPr>
          <w:ilvl w:val="0"/>
          <w:numId w:val="35"/>
        </w:numPr>
        <w:jc w:val="both"/>
        <w:rPr>
          <w:rFonts w:ascii="Arial" w:hAnsi="Arial" w:cs="Arial"/>
          <w:b/>
          <w:bCs/>
          <w:i/>
          <w:iCs/>
          <w:sz w:val="22"/>
        </w:rPr>
      </w:pPr>
      <w:r w:rsidRPr="00A137C4">
        <w:rPr>
          <w:rFonts w:ascii="Arial" w:hAnsi="Arial" w:cs="Arial"/>
          <w:b/>
          <w:bCs/>
          <w:i/>
          <w:iCs/>
          <w:sz w:val="22"/>
        </w:rPr>
        <w:t>input_clk_port</w:t>
      </w:r>
      <w:r w:rsidRPr="00A137C4">
        <w:rPr>
          <w:rFonts w:ascii="Arial" w:hAnsi="Arial" w:cs="Arial"/>
          <w:i/>
          <w:iCs/>
          <w:sz w:val="22"/>
        </w:rPr>
        <w:t xml:space="preserve">(input) </w:t>
      </w:r>
      <w:r w:rsidRPr="00A137C4">
        <w:rPr>
          <w:rFonts w:ascii="Arial" w:hAnsi="Arial" w:cs="Arial"/>
          <w:i/>
          <w:iCs/>
          <w:sz w:val="22"/>
        </w:rPr>
        <w:t>(</w:t>
      </w:r>
      <w:proofErr w:type="spellStart"/>
      <w:r w:rsidRPr="00A137C4">
        <w:rPr>
          <w:rFonts w:ascii="Arial" w:hAnsi="Arial" w:cs="Arial"/>
          <w:i/>
          <w:iCs/>
          <w:sz w:val="22"/>
        </w:rPr>
        <w:t>std_logic</w:t>
      </w:r>
      <w:proofErr w:type="spellEnd"/>
      <w:r w:rsidRPr="00A137C4">
        <w:rPr>
          <w:rFonts w:ascii="Arial" w:hAnsi="Arial" w:cs="Arial"/>
          <w:i/>
          <w:iCs/>
          <w:sz w:val="22"/>
        </w:rPr>
        <w:t>)</w:t>
      </w:r>
      <w:r w:rsidRPr="00A137C4">
        <w:rPr>
          <w:rFonts w:ascii="Arial" w:hAnsi="Arial" w:cs="Arial"/>
          <w:b/>
          <w:bCs/>
          <w:i/>
          <w:iCs/>
          <w:sz w:val="22"/>
        </w:rPr>
        <w:tab/>
      </w:r>
      <w:r w:rsidRPr="00A137C4">
        <w:rPr>
          <w:rFonts w:ascii="Arial" w:hAnsi="Arial" w:cs="Arial"/>
          <w:b/>
          <w:bCs/>
          <w:i/>
          <w:iCs/>
          <w:sz w:val="22"/>
        </w:rPr>
        <w:t xml:space="preserve">: </w:t>
      </w:r>
      <w:r w:rsidRPr="00A137C4">
        <w:rPr>
          <w:rFonts w:ascii="Arial" w:hAnsi="Arial" w:cs="Arial"/>
          <w:b/>
          <w:bCs/>
          <w:i/>
          <w:iCs/>
          <w:sz w:val="22"/>
        </w:rPr>
        <w:tab/>
      </w:r>
      <w:r w:rsidRPr="00A137C4">
        <w:rPr>
          <w:rFonts w:ascii="Arial" w:hAnsi="Arial" w:cs="Arial"/>
          <w:i/>
          <w:iCs/>
          <w:sz w:val="22"/>
        </w:rPr>
        <w:t>takes the input clock frequency which is 100MHZ.</w:t>
      </w:r>
    </w:p>
    <w:p w14:paraId="525769C1" w14:textId="7EBEE606" w:rsidR="00A137C4" w:rsidRPr="00A137C4" w:rsidRDefault="00A137C4" w:rsidP="00A137C4">
      <w:pPr>
        <w:pStyle w:val="ListParagraph"/>
        <w:numPr>
          <w:ilvl w:val="0"/>
          <w:numId w:val="35"/>
        </w:numPr>
        <w:jc w:val="both"/>
        <w:rPr>
          <w:rFonts w:ascii="Arial" w:hAnsi="Arial" w:cs="Arial"/>
          <w:b/>
          <w:bCs/>
          <w:i/>
          <w:iCs/>
          <w:sz w:val="22"/>
        </w:rPr>
      </w:pPr>
      <w:r w:rsidRPr="00A137C4">
        <w:rPr>
          <w:rFonts w:ascii="Arial" w:hAnsi="Arial" w:cs="Arial"/>
          <w:b/>
          <w:bCs/>
          <w:i/>
          <w:iCs/>
          <w:sz w:val="22"/>
        </w:rPr>
        <w:t>system_clk_port</w:t>
      </w:r>
      <w:r w:rsidRPr="00A137C4">
        <w:rPr>
          <w:rFonts w:ascii="Arial" w:hAnsi="Arial" w:cs="Arial"/>
          <w:b/>
          <w:bCs/>
          <w:i/>
          <w:iCs/>
          <w:sz w:val="22"/>
        </w:rPr>
        <w:t xml:space="preserve"> </w:t>
      </w:r>
      <w:r w:rsidRPr="00A137C4">
        <w:rPr>
          <w:rFonts w:ascii="Arial" w:hAnsi="Arial" w:cs="Arial"/>
          <w:i/>
          <w:iCs/>
          <w:sz w:val="22"/>
        </w:rPr>
        <w:t xml:space="preserve">(output) </w:t>
      </w:r>
      <w:r w:rsidRPr="00A137C4">
        <w:rPr>
          <w:rFonts w:ascii="Arial" w:hAnsi="Arial" w:cs="Arial"/>
          <w:i/>
          <w:iCs/>
          <w:sz w:val="22"/>
        </w:rPr>
        <w:t>(</w:t>
      </w:r>
      <w:proofErr w:type="spellStart"/>
      <w:r w:rsidRPr="00A137C4">
        <w:rPr>
          <w:rFonts w:ascii="Arial" w:hAnsi="Arial" w:cs="Arial"/>
          <w:i/>
          <w:iCs/>
          <w:sz w:val="22"/>
        </w:rPr>
        <w:t>std_logic</w:t>
      </w:r>
      <w:proofErr w:type="spellEnd"/>
      <w:r w:rsidRPr="00A137C4">
        <w:rPr>
          <w:rFonts w:ascii="Arial" w:hAnsi="Arial" w:cs="Arial"/>
          <w:i/>
          <w:iCs/>
          <w:sz w:val="22"/>
        </w:rPr>
        <w:t>)</w:t>
      </w:r>
      <w:r w:rsidRPr="00A137C4">
        <w:rPr>
          <w:rFonts w:ascii="Arial" w:hAnsi="Arial" w:cs="Arial"/>
          <w:b/>
          <w:bCs/>
          <w:i/>
          <w:iCs/>
          <w:sz w:val="22"/>
        </w:rPr>
        <w:tab/>
      </w:r>
      <w:r w:rsidRPr="00A137C4">
        <w:rPr>
          <w:rFonts w:ascii="Arial" w:hAnsi="Arial" w:cs="Arial"/>
          <w:b/>
          <w:bCs/>
          <w:i/>
          <w:iCs/>
          <w:sz w:val="22"/>
        </w:rPr>
        <w:t>:</w:t>
      </w:r>
      <w:r w:rsidRPr="00A137C4">
        <w:rPr>
          <w:rFonts w:ascii="Arial" w:hAnsi="Arial" w:cs="Arial"/>
          <w:b/>
          <w:bCs/>
          <w:i/>
          <w:iCs/>
          <w:sz w:val="22"/>
        </w:rPr>
        <w:tab/>
      </w:r>
      <w:r w:rsidRPr="00A137C4">
        <w:rPr>
          <w:rFonts w:ascii="Arial" w:hAnsi="Arial" w:cs="Arial"/>
          <w:i/>
          <w:iCs/>
          <w:sz w:val="22"/>
        </w:rPr>
        <w:t>outputs the clock frequency that the game should run on. This is set to 10MHZ.</w:t>
      </w:r>
    </w:p>
    <w:p w14:paraId="512FD04D" w14:textId="0DE29B01" w:rsidR="00FB5BD6" w:rsidRPr="00A137C4" w:rsidRDefault="00A137C4" w:rsidP="00A137C4">
      <w:pPr>
        <w:pStyle w:val="ListParagraph"/>
        <w:numPr>
          <w:ilvl w:val="0"/>
          <w:numId w:val="35"/>
        </w:numPr>
        <w:jc w:val="both"/>
        <w:rPr>
          <w:rFonts w:ascii="Arial" w:hAnsi="Arial" w:cs="Arial"/>
          <w:b/>
          <w:bCs/>
          <w:i/>
          <w:iCs/>
          <w:sz w:val="22"/>
        </w:rPr>
      </w:pPr>
      <w:r w:rsidRPr="00A137C4">
        <w:rPr>
          <w:rFonts w:ascii="Arial" w:hAnsi="Arial" w:cs="Arial"/>
          <w:b/>
          <w:bCs/>
          <w:i/>
          <w:iCs/>
          <w:sz w:val="22"/>
        </w:rPr>
        <w:t>fwd_clk_port</w:t>
      </w:r>
      <w:r w:rsidRPr="00A137C4">
        <w:rPr>
          <w:rFonts w:ascii="Arial" w:hAnsi="Arial" w:cs="Arial"/>
          <w:b/>
          <w:bCs/>
          <w:i/>
          <w:iCs/>
          <w:sz w:val="22"/>
        </w:rPr>
        <w:t xml:space="preserve"> </w:t>
      </w:r>
      <w:r w:rsidRPr="00A137C4">
        <w:rPr>
          <w:rFonts w:ascii="Arial" w:hAnsi="Arial" w:cs="Arial"/>
          <w:i/>
          <w:iCs/>
          <w:sz w:val="22"/>
        </w:rPr>
        <w:t xml:space="preserve">(output) </w:t>
      </w:r>
      <w:r w:rsidRPr="00A137C4">
        <w:rPr>
          <w:rFonts w:ascii="Arial" w:hAnsi="Arial" w:cs="Arial"/>
          <w:i/>
          <w:iCs/>
          <w:sz w:val="22"/>
        </w:rPr>
        <w:t>(</w:t>
      </w:r>
      <w:proofErr w:type="spellStart"/>
      <w:r w:rsidRPr="00A137C4">
        <w:rPr>
          <w:rFonts w:ascii="Arial" w:hAnsi="Arial" w:cs="Arial"/>
          <w:i/>
          <w:iCs/>
          <w:sz w:val="22"/>
        </w:rPr>
        <w:t>std_logic</w:t>
      </w:r>
      <w:proofErr w:type="spellEnd"/>
      <w:r w:rsidRPr="00A137C4">
        <w:rPr>
          <w:rFonts w:ascii="Arial" w:hAnsi="Arial" w:cs="Arial"/>
          <w:i/>
          <w:iCs/>
          <w:sz w:val="22"/>
        </w:rPr>
        <w:t>)</w:t>
      </w:r>
      <w:r w:rsidRPr="00A137C4">
        <w:rPr>
          <w:rFonts w:ascii="Arial" w:hAnsi="Arial" w:cs="Arial"/>
          <w:b/>
          <w:bCs/>
          <w:i/>
          <w:iCs/>
          <w:sz w:val="22"/>
        </w:rPr>
        <w:tab/>
      </w:r>
      <w:r w:rsidRPr="00A137C4">
        <w:rPr>
          <w:rFonts w:ascii="Arial" w:hAnsi="Arial" w:cs="Arial"/>
          <w:b/>
          <w:bCs/>
          <w:i/>
          <w:iCs/>
          <w:sz w:val="22"/>
        </w:rPr>
        <w:t>:</w:t>
      </w:r>
      <w:r w:rsidRPr="00A137C4">
        <w:rPr>
          <w:rFonts w:ascii="Arial" w:hAnsi="Arial" w:cs="Arial"/>
          <w:b/>
          <w:bCs/>
          <w:i/>
          <w:iCs/>
          <w:sz w:val="22"/>
        </w:rPr>
        <w:tab/>
      </w:r>
      <w:r w:rsidRPr="00A137C4">
        <w:rPr>
          <w:rFonts w:ascii="Arial" w:hAnsi="Arial" w:cs="Arial"/>
          <w:i/>
          <w:iCs/>
          <w:sz w:val="22"/>
        </w:rPr>
        <w:t>output used to update the frequency.</w:t>
      </w:r>
    </w:p>
    <w:p w14:paraId="197EC3A5" w14:textId="77777777" w:rsidR="00A137C4" w:rsidRDefault="00A137C4" w:rsidP="00A137C4">
      <w:pPr>
        <w:pStyle w:val="ListParagraph"/>
        <w:numPr>
          <w:ilvl w:val="0"/>
          <w:numId w:val="35"/>
        </w:numPr>
        <w:jc w:val="both"/>
        <w:rPr>
          <w:rFonts w:ascii="Arial" w:hAnsi="Arial" w:cs="Arial"/>
          <w:b/>
          <w:bCs/>
          <w:sz w:val="22"/>
        </w:rPr>
        <w:sectPr w:rsidR="00A137C4" w:rsidSect="00F911C5">
          <w:pgSz w:w="12240" w:h="15840"/>
          <w:pgMar w:top="1080" w:right="1260" w:bottom="1080" w:left="1260" w:header="720" w:footer="720" w:gutter="0"/>
          <w:cols w:space="0"/>
          <w:docGrid w:linePitch="272"/>
        </w:sectPr>
      </w:pPr>
    </w:p>
    <w:p w14:paraId="22184E40" w14:textId="6AEA069B" w:rsidR="00A137C4" w:rsidRPr="00B769A2" w:rsidRDefault="001B7726" w:rsidP="00B769A2">
      <w:pPr>
        <w:ind w:left="1224"/>
        <w:jc w:val="both"/>
        <w:rPr>
          <w:rFonts w:ascii="Arial" w:hAnsi="Arial" w:cs="Arial"/>
          <w:b/>
          <w:bCs/>
          <w:sz w:val="22"/>
        </w:rPr>
      </w:pPr>
      <w:r>
        <w:rPr>
          <w:rFonts w:ascii="Arial" w:hAnsi="Arial" w:cs="Arial"/>
          <w:i/>
          <w:noProof/>
          <w:sz w:val="22"/>
        </w:rPr>
        <w:lastRenderedPageBreak/>
        <mc:AlternateContent>
          <mc:Choice Requires="wps">
            <w:drawing>
              <wp:anchor distT="0" distB="0" distL="114300" distR="114300" simplePos="0" relativeHeight="251681792" behindDoc="0" locked="0" layoutInCell="1" allowOverlap="1" wp14:anchorId="276E8CD9" wp14:editId="2F0C57BA">
                <wp:simplePos x="0" y="0"/>
                <wp:positionH relativeFrom="column">
                  <wp:posOffset>-172528</wp:posOffset>
                </wp:positionH>
                <wp:positionV relativeFrom="paragraph">
                  <wp:posOffset>-524714</wp:posOffset>
                </wp:positionV>
                <wp:extent cx="4356362" cy="430306"/>
                <wp:effectExtent l="0" t="0" r="12700" b="14605"/>
                <wp:wrapNone/>
                <wp:docPr id="41" name="Text Box 41"/>
                <wp:cNvGraphicFramePr/>
                <a:graphic xmlns:a="http://schemas.openxmlformats.org/drawingml/2006/main">
                  <a:graphicData uri="http://schemas.microsoft.com/office/word/2010/wordprocessingShape">
                    <wps:wsp>
                      <wps:cNvSpPr txBox="1"/>
                      <wps:spPr>
                        <a:xfrm>
                          <a:off x="0" y="0"/>
                          <a:ext cx="4356362" cy="430306"/>
                        </a:xfrm>
                        <a:prstGeom prst="rect">
                          <a:avLst/>
                        </a:prstGeom>
                        <a:solidFill>
                          <a:schemeClr val="lt1"/>
                        </a:solidFill>
                        <a:ln w="6350">
                          <a:solidFill>
                            <a:prstClr val="black"/>
                          </a:solidFill>
                        </a:ln>
                      </wps:spPr>
                      <wps:txbx>
                        <w:txbxContent>
                          <w:p w14:paraId="78E362E3" w14:textId="275BEA19" w:rsidR="001B7726" w:rsidRPr="001B7726" w:rsidRDefault="001B7726" w:rsidP="001B7726">
                            <w:pPr>
                              <w:pStyle w:val="ListParagraph"/>
                              <w:numPr>
                                <w:ilvl w:val="2"/>
                                <w:numId w:val="38"/>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1B7726">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E8CD9" id="Text Box 41" o:spid="_x0000_s1037" type="#_x0000_t202" style="position:absolute;left:0;text-align:left;margin-left:-13.6pt;margin-top:-41.3pt;width:343pt;height:33.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" fillcolor="white [3201]" strokeweight=".5pt">
                <v:textbox>
                  <w:txbxContent>
                    <w:p w14:paraId="78E362E3" w14:textId="275BEA19" w:rsidR="001B7726" w:rsidRPr="001B7726" w:rsidRDefault="001B7726" w:rsidP="001B7726">
                      <w:pPr>
                        <w:pStyle w:val="ListParagraph"/>
                        <w:numPr>
                          <w:ilvl w:val="2"/>
                          <w:numId w:val="38"/>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1B7726">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v:textbox>
              </v:shape>
            </w:pict>
          </mc:Fallback>
        </mc:AlternateContent>
      </w:r>
      <w:r>
        <w:rPr>
          <w:rFonts w:ascii="Arial" w:hAnsi="Arial" w:cs="Arial"/>
          <w:noProof/>
          <w:sz w:val="22"/>
        </w:rPr>
        <w:drawing>
          <wp:anchor distT="0" distB="0" distL="114300" distR="114300" simplePos="0" relativeHeight="251679744" behindDoc="1" locked="0" layoutInCell="1" allowOverlap="1" wp14:anchorId="7250DDFF" wp14:editId="16C90CF1">
            <wp:simplePos x="0" y="0"/>
            <wp:positionH relativeFrom="column">
              <wp:posOffset>-703185</wp:posOffset>
            </wp:positionH>
            <wp:positionV relativeFrom="paragraph">
              <wp:posOffset>-739212</wp:posOffset>
            </wp:positionV>
            <wp:extent cx="10058400" cy="7772400"/>
            <wp:effectExtent l="0" t="0" r="0" b="0"/>
            <wp:wrapNone/>
            <wp:docPr id="40" name="Picture 40"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40" descr="A computer screen shot of a computer&#10;&#10;Description automatically generated"/>
                    <pic:cNvPicPr/>
                  </pic:nvPicPr>
                  <pic:blipFill rotWithShape="1">
                    <a:blip r:embed="rId15"/>
                    <a:srcRect t="31778" b="31497"/>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56E893" w14:textId="32009758" w:rsidR="00FB5BD6" w:rsidRDefault="00FB5BD6" w:rsidP="00FB5BD6">
      <w:pPr>
        <w:pStyle w:val="ListParagraph"/>
        <w:numPr>
          <w:ilvl w:val="2"/>
          <w:numId w:val="32"/>
        </w:numPr>
        <w:jc w:val="both"/>
        <w:rPr>
          <w:rFonts w:ascii="Arial" w:hAnsi="Arial" w:cs="Arial"/>
          <w:i/>
          <w:sz w:val="22"/>
        </w:rPr>
      </w:pPr>
      <w:r>
        <w:rPr>
          <w:rFonts w:ascii="Arial" w:hAnsi="Arial" w:cs="Arial"/>
          <w:i/>
          <w:sz w:val="22"/>
        </w:rPr>
        <w:t>Register Transfer Level (RTL) Diagram</w:t>
      </w:r>
    </w:p>
    <w:p w14:paraId="2A1621C3" w14:textId="025C16F7" w:rsidR="00A137C4" w:rsidRDefault="009B56B3" w:rsidP="00FB5BD6">
      <w:pPr>
        <w:ind w:left="720"/>
        <w:jc w:val="both"/>
        <w:rPr>
          <w:rFonts w:ascii="Arial" w:hAnsi="Arial" w:cs="Arial"/>
          <w:sz w:val="22"/>
        </w:rPr>
      </w:pPr>
      <w:r>
        <w:rPr>
          <w:rFonts w:ascii="Arial" w:hAnsi="Arial" w:cs="Arial"/>
          <w:sz w:val="22"/>
        </w:rPr>
        <w:t>This RTL follows the schematics for the prior clock dividers used in the previous labs.</w:t>
      </w:r>
    </w:p>
    <w:p w14:paraId="38F51697" w14:textId="2DF38FDC" w:rsidR="00A80E50" w:rsidRDefault="00A80E50" w:rsidP="00FB5BD6">
      <w:pPr>
        <w:ind w:left="720"/>
        <w:jc w:val="both"/>
        <w:rPr>
          <w:rFonts w:ascii="Arial" w:hAnsi="Arial" w:cs="Arial"/>
          <w:sz w:val="22"/>
        </w:rPr>
      </w:pPr>
    </w:p>
    <w:p w14:paraId="2F2454FA" w14:textId="44FCD90F" w:rsidR="00A80E50" w:rsidRDefault="00A80E50" w:rsidP="00FB5BD6">
      <w:pPr>
        <w:ind w:left="720"/>
        <w:jc w:val="both"/>
        <w:rPr>
          <w:rFonts w:ascii="Arial" w:hAnsi="Arial" w:cs="Arial"/>
          <w:sz w:val="22"/>
        </w:rPr>
        <w:sectPr w:rsidR="00A80E50" w:rsidSect="001C0EE6">
          <w:pgSz w:w="15840" w:h="12240" w:orient="landscape"/>
          <w:pgMar w:top="1260" w:right="1080" w:bottom="1260" w:left="1080" w:header="720" w:footer="720" w:gutter="0"/>
          <w:cols w:space="0"/>
          <w:docGrid w:linePitch="272"/>
        </w:sectPr>
      </w:pPr>
    </w:p>
    <w:p w14:paraId="6E5D3899" w14:textId="77777777" w:rsidR="00FB5BD6" w:rsidRPr="009B56B3" w:rsidRDefault="00FB5BD6" w:rsidP="00A137C4">
      <w:pPr>
        <w:jc w:val="both"/>
        <w:rPr>
          <w:rFonts w:ascii="Arial" w:hAnsi="Arial" w:cs="Arial"/>
          <w:b/>
          <w:bCs/>
          <w:sz w:val="22"/>
        </w:rPr>
      </w:pPr>
    </w:p>
    <w:p w14:paraId="2155D46F" w14:textId="5588463E" w:rsidR="00FB5BD6" w:rsidRPr="009B56B3" w:rsidRDefault="00A137C4" w:rsidP="00FB5BD6">
      <w:pPr>
        <w:pStyle w:val="ListParagraph"/>
        <w:numPr>
          <w:ilvl w:val="1"/>
          <w:numId w:val="32"/>
        </w:numPr>
        <w:jc w:val="both"/>
        <w:rPr>
          <w:rFonts w:ascii="Arial" w:hAnsi="Arial" w:cs="Arial"/>
          <w:b/>
          <w:bCs/>
          <w:i/>
          <w:sz w:val="22"/>
        </w:rPr>
      </w:pPr>
      <w:r w:rsidRPr="009B56B3">
        <w:rPr>
          <w:rFonts w:ascii="Arial" w:hAnsi="Arial" w:cs="Arial"/>
          <w:b/>
          <w:bCs/>
          <w:i/>
          <w:sz w:val="22"/>
        </w:rPr>
        <w:t xml:space="preserve">Tick Generation </w:t>
      </w:r>
    </w:p>
    <w:p w14:paraId="74C37BD1" w14:textId="1FC94E58" w:rsidR="00FB5BD6" w:rsidRDefault="00A137C4" w:rsidP="00FB5BD6">
      <w:pPr>
        <w:ind w:left="360"/>
        <w:jc w:val="both"/>
        <w:rPr>
          <w:rFonts w:ascii="Arial" w:hAnsi="Arial" w:cs="Arial"/>
          <w:sz w:val="22"/>
        </w:rPr>
      </w:pPr>
      <w:r>
        <w:rPr>
          <w:rFonts w:ascii="Arial" w:hAnsi="Arial" w:cs="Arial"/>
          <w:sz w:val="22"/>
        </w:rPr>
        <w:t xml:space="preserve">This component is responsible for the output of the LED’s. It is used to update the frequency of the moles appearing, thus increasing the difficulty of the game. Also, if the game is </w:t>
      </w:r>
      <w:proofErr w:type="gramStart"/>
      <w:r>
        <w:rPr>
          <w:rFonts w:ascii="Arial" w:hAnsi="Arial" w:cs="Arial"/>
          <w:sz w:val="22"/>
        </w:rPr>
        <w:t>ran</w:t>
      </w:r>
      <w:proofErr w:type="gramEnd"/>
      <w:r>
        <w:rPr>
          <w:rFonts w:ascii="Arial" w:hAnsi="Arial" w:cs="Arial"/>
          <w:sz w:val="22"/>
        </w:rPr>
        <w:t xml:space="preserve"> on the frequency of the clock divider, the moles would be appear to face and would all appear to be on at the same time.</w:t>
      </w:r>
    </w:p>
    <w:p w14:paraId="0A71E46F" w14:textId="77777777" w:rsidR="00FB5BD6" w:rsidRDefault="00FB5BD6" w:rsidP="00FB5BD6">
      <w:pPr>
        <w:ind w:left="360"/>
        <w:jc w:val="both"/>
        <w:rPr>
          <w:rFonts w:ascii="Arial" w:hAnsi="Arial" w:cs="Arial"/>
          <w:sz w:val="22"/>
        </w:rPr>
      </w:pPr>
    </w:p>
    <w:p w14:paraId="4E553231" w14:textId="77777777" w:rsidR="00FB5BD6" w:rsidRDefault="00FB5BD6" w:rsidP="00FB5BD6">
      <w:pPr>
        <w:pStyle w:val="ListParagraph"/>
        <w:numPr>
          <w:ilvl w:val="2"/>
          <w:numId w:val="32"/>
        </w:numPr>
        <w:jc w:val="both"/>
        <w:rPr>
          <w:rFonts w:ascii="Arial" w:hAnsi="Arial" w:cs="Arial"/>
          <w:i/>
          <w:sz w:val="22"/>
        </w:rPr>
      </w:pPr>
      <w:r>
        <w:rPr>
          <w:rFonts w:ascii="Arial" w:hAnsi="Arial" w:cs="Arial"/>
          <w:i/>
          <w:sz w:val="22"/>
        </w:rPr>
        <w:t>Description of Ports</w:t>
      </w:r>
    </w:p>
    <w:p w14:paraId="0DCFA568" w14:textId="5F9F8337" w:rsidR="00A137C4" w:rsidRPr="00A137C4" w:rsidRDefault="00A137C4" w:rsidP="00A137C4">
      <w:pPr>
        <w:pStyle w:val="ListParagraph"/>
        <w:numPr>
          <w:ilvl w:val="0"/>
          <w:numId w:val="35"/>
        </w:numPr>
        <w:jc w:val="both"/>
        <w:rPr>
          <w:rFonts w:ascii="Arial" w:hAnsi="Arial" w:cs="Arial"/>
          <w:b/>
          <w:bCs/>
          <w:i/>
          <w:iCs/>
          <w:sz w:val="22"/>
        </w:rPr>
      </w:pPr>
      <w:proofErr w:type="spellStart"/>
      <w:r w:rsidRPr="00A137C4">
        <w:rPr>
          <w:rFonts w:ascii="Arial" w:hAnsi="Arial" w:cs="Arial"/>
          <w:b/>
          <w:bCs/>
          <w:i/>
          <w:iCs/>
          <w:sz w:val="22"/>
        </w:rPr>
        <w:t>start_sig</w:t>
      </w:r>
      <w:proofErr w:type="spellEnd"/>
      <w:r w:rsidRPr="00A137C4">
        <w:rPr>
          <w:rFonts w:ascii="Arial" w:hAnsi="Arial" w:cs="Arial"/>
          <w:i/>
          <w:iCs/>
          <w:sz w:val="22"/>
        </w:rPr>
        <w:t>(input) (</w:t>
      </w:r>
      <w:proofErr w:type="spellStart"/>
      <w:r w:rsidRPr="00A137C4">
        <w:rPr>
          <w:rFonts w:ascii="Arial" w:hAnsi="Arial" w:cs="Arial"/>
          <w:i/>
          <w:iCs/>
          <w:sz w:val="22"/>
        </w:rPr>
        <w:t>std_logic</w:t>
      </w:r>
      <w:proofErr w:type="spellEnd"/>
      <w:proofErr w:type="gramStart"/>
      <w:r w:rsidRPr="00A137C4">
        <w:rPr>
          <w:rFonts w:ascii="Arial" w:hAnsi="Arial" w:cs="Arial"/>
          <w:i/>
          <w:iCs/>
          <w:sz w:val="22"/>
        </w:rPr>
        <w:t>)</w:t>
      </w:r>
      <w:r w:rsidRPr="00A137C4">
        <w:rPr>
          <w:rFonts w:ascii="Arial" w:hAnsi="Arial" w:cs="Arial"/>
          <w:b/>
          <w:bCs/>
          <w:i/>
          <w:iCs/>
          <w:sz w:val="22"/>
        </w:rPr>
        <w:t xml:space="preserve"> :</w:t>
      </w:r>
      <w:proofErr w:type="gramEnd"/>
      <w:r>
        <w:rPr>
          <w:rFonts w:ascii="Arial" w:hAnsi="Arial" w:cs="Arial"/>
          <w:b/>
          <w:bCs/>
          <w:i/>
          <w:iCs/>
          <w:sz w:val="22"/>
        </w:rPr>
        <w:t xml:space="preserve"> </w:t>
      </w:r>
      <w:r w:rsidR="00C07A57">
        <w:rPr>
          <w:rFonts w:ascii="Arial" w:hAnsi="Arial" w:cs="Arial"/>
          <w:i/>
          <w:iCs/>
          <w:sz w:val="22"/>
        </w:rPr>
        <w:t xml:space="preserve">this port takes the start signal depicting that a new game has started and is current going. It is used to reset the frequency of the LED’s. </w:t>
      </w:r>
    </w:p>
    <w:p w14:paraId="720950BC" w14:textId="2158432A" w:rsidR="00A137C4" w:rsidRPr="00A137C4" w:rsidRDefault="00A137C4" w:rsidP="00A137C4">
      <w:pPr>
        <w:pStyle w:val="ListParagraph"/>
        <w:numPr>
          <w:ilvl w:val="0"/>
          <w:numId w:val="35"/>
        </w:numPr>
        <w:jc w:val="both"/>
        <w:rPr>
          <w:rFonts w:ascii="Arial" w:hAnsi="Arial" w:cs="Arial"/>
          <w:b/>
          <w:bCs/>
          <w:i/>
          <w:iCs/>
          <w:sz w:val="22"/>
        </w:rPr>
      </w:pPr>
      <w:r w:rsidRPr="00A137C4">
        <w:rPr>
          <w:rFonts w:ascii="Arial" w:hAnsi="Arial" w:cs="Arial"/>
          <w:b/>
          <w:bCs/>
          <w:i/>
          <w:iCs/>
          <w:sz w:val="22"/>
        </w:rPr>
        <w:t>system_clk_</w:t>
      </w:r>
      <w:proofErr w:type="gramStart"/>
      <w:r w:rsidRPr="00A137C4">
        <w:rPr>
          <w:rFonts w:ascii="Arial" w:hAnsi="Arial" w:cs="Arial"/>
          <w:b/>
          <w:bCs/>
          <w:i/>
          <w:iCs/>
          <w:sz w:val="22"/>
        </w:rPr>
        <w:t xml:space="preserve">port  </w:t>
      </w:r>
      <w:r w:rsidRPr="00A137C4">
        <w:rPr>
          <w:rFonts w:ascii="Arial" w:hAnsi="Arial" w:cs="Arial"/>
          <w:i/>
          <w:iCs/>
          <w:sz w:val="22"/>
        </w:rPr>
        <w:t>(</w:t>
      </w:r>
      <w:proofErr w:type="gramEnd"/>
      <w:r w:rsidRPr="00A137C4">
        <w:rPr>
          <w:rFonts w:ascii="Arial" w:hAnsi="Arial" w:cs="Arial"/>
          <w:i/>
          <w:iCs/>
          <w:sz w:val="22"/>
        </w:rPr>
        <w:t>input) (</w:t>
      </w:r>
      <w:proofErr w:type="spellStart"/>
      <w:r w:rsidRPr="00A137C4">
        <w:rPr>
          <w:rFonts w:ascii="Arial" w:hAnsi="Arial" w:cs="Arial"/>
          <w:i/>
          <w:iCs/>
          <w:sz w:val="22"/>
        </w:rPr>
        <w:t>std_logic</w:t>
      </w:r>
      <w:proofErr w:type="spellEnd"/>
      <w:r w:rsidRPr="00A137C4">
        <w:rPr>
          <w:rFonts w:ascii="Arial" w:hAnsi="Arial" w:cs="Arial"/>
          <w:i/>
          <w:iCs/>
          <w:sz w:val="22"/>
        </w:rPr>
        <w:t>)</w:t>
      </w:r>
      <w:r w:rsidRPr="00A137C4">
        <w:rPr>
          <w:rFonts w:ascii="Arial" w:hAnsi="Arial" w:cs="Arial"/>
          <w:b/>
          <w:bCs/>
          <w:i/>
          <w:iCs/>
          <w:sz w:val="22"/>
        </w:rPr>
        <w:t xml:space="preserve">: </w:t>
      </w:r>
      <w:r w:rsidR="00C07A57">
        <w:rPr>
          <w:rFonts w:ascii="Arial" w:hAnsi="Arial" w:cs="Arial"/>
          <w:i/>
          <w:iCs/>
          <w:sz w:val="22"/>
        </w:rPr>
        <w:t>takes the frequency generated by the clock divider</w:t>
      </w:r>
    </w:p>
    <w:p w14:paraId="6A6B20D9" w14:textId="7C2F29D9" w:rsidR="00A137C4" w:rsidRPr="00A137C4" w:rsidRDefault="00A137C4" w:rsidP="00A137C4">
      <w:pPr>
        <w:pStyle w:val="ListParagraph"/>
        <w:numPr>
          <w:ilvl w:val="0"/>
          <w:numId w:val="35"/>
        </w:numPr>
        <w:jc w:val="both"/>
        <w:rPr>
          <w:rFonts w:ascii="Arial" w:hAnsi="Arial" w:cs="Arial"/>
          <w:b/>
          <w:bCs/>
          <w:i/>
          <w:iCs/>
          <w:sz w:val="22"/>
        </w:rPr>
      </w:pPr>
      <w:proofErr w:type="spellStart"/>
      <w:r w:rsidRPr="00A137C4">
        <w:rPr>
          <w:rFonts w:ascii="Arial" w:hAnsi="Arial" w:cs="Arial"/>
          <w:b/>
          <w:bCs/>
          <w:i/>
          <w:iCs/>
          <w:sz w:val="22"/>
        </w:rPr>
        <w:t>button_light_same</w:t>
      </w:r>
      <w:proofErr w:type="spellEnd"/>
      <w:r w:rsidRPr="00A137C4">
        <w:rPr>
          <w:rFonts w:ascii="Arial" w:hAnsi="Arial" w:cs="Arial"/>
          <w:i/>
          <w:iCs/>
          <w:sz w:val="22"/>
        </w:rPr>
        <w:t>(input) (</w:t>
      </w:r>
      <w:proofErr w:type="spellStart"/>
      <w:r w:rsidRPr="00A137C4">
        <w:rPr>
          <w:rFonts w:ascii="Arial" w:hAnsi="Arial" w:cs="Arial"/>
          <w:i/>
          <w:iCs/>
          <w:sz w:val="22"/>
        </w:rPr>
        <w:t>std_logic</w:t>
      </w:r>
      <w:proofErr w:type="spellEnd"/>
      <w:r w:rsidRPr="00A137C4">
        <w:rPr>
          <w:rFonts w:ascii="Arial" w:hAnsi="Arial" w:cs="Arial"/>
          <w:i/>
          <w:iCs/>
          <w:sz w:val="22"/>
        </w:rPr>
        <w:t>)</w:t>
      </w:r>
      <w:r w:rsidRPr="00A137C4">
        <w:rPr>
          <w:rFonts w:ascii="Arial" w:hAnsi="Arial" w:cs="Arial"/>
          <w:b/>
          <w:bCs/>
          <w:i/>
          <w:iCs/>
          <w:sz w:val="22"/>
        </w:rPr>
        <w:t xml:space="preserve">: </w:t>
      </w:r>
      <w:r w:rsidR="00C07A57">
        <w:rPr>
          <w:rFonts w:ascii="Arial" w:hAnsi="Arial" w:cs="Arial"/>
          <w:i/>
          <w:iCs/>
          <w:sz w:val="22"/>
        </w:rPr>
        <w:t xml:space="preserve">this is a signal received from the </w:t>
      </w:r>
      <w:proofErr w:type="spellStart"/>
      <w:r w:rsidR="00C07A57">
        <w:rPr>
          <w:rFonts w:ascii="Arial" w:hAnsi="Arial" w:cs="Arial"/>
          <w:i/>
          <w:iCs/>
          <w:sz w:val="22"/>
        </w:rPr>
        <w:t>datapath</w:t>
      </w:r>
      <w:proofErr w:type="spellEnd"/>
      <w:r w:rsidR="00C07A57">
        <w:rPr>
          <w:rFonts w:ascii="Arial" w:hAnsi="Arial" w:cs="Arial"/>
          <w:i/>
          <w:iCs/>
          <w:sz w:val="22"/>
        </w:rPr>
        <w:t xml:space="preserve"> that tells if a mole has been hit, so that the frequency of the tick generator can be </w:t>
      </w:r>
      <w:proofErr w:type="spellStart"/>
      <w:r w:rsidR="00C07A57">
        <w:rPr>
          <w:rFonts w:ascii="Arial" w:hAnsi="Arial" w:cs="Arial"/>
          <w:i/>
          <w:iCs/>
          <w:sz w:val="22"/>
        </w:rPr>
        <w:t>updqate</w:t>
      </w:r>
      <w:proofErr w:type="spellEnd"/>
      <w:r w:rsidR="00C07A57">
        <w:rPr>
          <w:rFonts w:ascii="Arial" w:hAnsi="Arial" w:cs="Arial"/>
          <w:i/>
          <w:iCs/>
          <w:sz w:val="22"/>
        </w:rPr>
        <w:t xml:space="preserve"> appropriately.</w:t>
      </w:r>
    </w:p>
    <w:p w14:paraId="6266AAEB" w14:textId="46A77410" w:rsidR="00C07A57" w:rsidRDefault="00A137C4" w:rsidP="00A137C4">
      <w:pPr>
        <w:pStyle w:val="ListParagraph"/>
        <w:numPr>
          <w:ilvl w:val="0"/>
          <w:numId w:val="35"/>
        </w:numPr>
        <w:jc w:val="both"/>
        <w:rPr>
          <w:rFonts w:ascii="Arial" w:hAnsi="Arial" w:cs="Arial"/>
          <w:i/>
          <w:iCs/>
          <w:sz w:val="22"/>
        </w:rPr>
        <w:sectPr w:rsidR="00C07A57" w:rsidSect="00F911C5">
          <w:pgSz w:w="12240" w:h="15840"/>
          <w:pgMar w:top="1080" w:right="1260" w:bottom="1080" w:left="1260" w:header="720" w:footer="720" w:gutter="0"/>
          <w:cols w:space="0"/>
          <w:docGrid w:linePitch="272"/>
        </w:sectPr>
      </w:pPr>
      <w:proofErr w:type="spellStart"/>
      <w:r w:rsidRPr="00A137C4">
        <w:rPr>
          <w:rFonts w:ascii="Arial" w:hAnsi="Arial" w:cs="Arial"/>
          <w:b/>
          <w:bCs/>
          <w:i/>
          <w:iCs/>
          <w:sz w:val="22"/>
        </w:rPr>
        <w:t>tick_port</w:t>
      </w:r>
      <w:proofErr w:type="spellEnd"/>
      <w:r w:rsidRPr="00A137C4">
        <w:rPr>
          <w:rFonts w:ascii="Arial" w:hAnsi="Arial" w:cs="Arial"/>
          <w:i/>
          <w:iCs/>
          <w:sz w:val="22"/>
        </w:rPr>
        <w:t>(</w:t>
      </w:r>
      <w:r>
        <w:rPr>
          <w:rFonts w:ascii="Arial" w:hAnsi="Arial" w:cs="Arial"/>
          <w:i/>
          <w:iCs/>
          <w:sz w:val="22"/>
        </w:rPr>
        <w:t>out</w:t>
      </w:r>
      <w:r w:rsidRPr="00A137C4">
        <w:rPr>
          <w:rFonts w:ascii="Arial" w:hAnsi="Arial" w:cs="Arial"/>
          <w:i/>
          <w:iCs/>
          <w:sz w:val="22"/>
        </w:rPr>
        <w:t>put) (</w:t>
      </w:r>
      <w:proofErr w:type="spellStart"/>
      <w:r w:rsidRPr="00A137C4">
        <w:rPr>
          <w:rFonts w:ascii="Arial" w:hAnsi="Arial" w:cs="Arial"/>
          <w:i/>
          <w:iCs/>
          <w:sz w:val="22"/>
        </w:rPr>
        <w:t>std_logic</w:t>
      </w:r>
      <w:proofErr w:type="spellEnd"/>
      <w:r w:rsidRPr="00A137C4">
        <w:rPr>
          <w:rFonts w:ascii="Arial" w:hAnsi="Arial" w:cs="Arial"/>
          <w:i/>
          <w:iCs/>
          <w:sz w:val="22"/>
        </w:rPr>
        <w:t>)</w:t>
      </w:r>
      <w:r w:rsidRPr="00A137C4">
        <w:rPr>
          <w:rFonts w:ascii="Arial" w:hAnsi="Arial" w:cs="Arial"/>
          <w:b/>
          <w:bCs/>
          <w:i/>
          <w:iCs/>
          <w:sz w:val="22"/>
        </w:rPr>
        <w:t xml:space="preserve">: </w:t>
      </w:r>
      <w:r w:rsidR="00C07A57">
        <w:rPr>
          <w:rFonts w:ascii="Arial" w:hAnsi="Arial" w:cs="Arial"/>
          <w:i/>
          <w:iCs/>
          <w:sz w:val="22"/>
        </w:rPr>
        <w:t xml:space="preserve">this provides a </w:t>
      </w:r>
      <w:proofErr w:type="gramStart"/>
      <w:r w:rsidR="00C07A57">
        <w:rPr>
          <w:rFonts w:ascii="Arial" w:hAnsi="Arial" w:cs="Arial"/>
          <w:i/>
          <w:iCs/>
          <w:sz w:val="22"/>
        </w:rPr>
        <w:t>one bit</w:t>
      </w:r>
      <w:proofErr w:type="gramEnd"/>
      <w:r w:rsidR="00C07A57">
        <w:rPr>
          <w:rFonts w:ascii="Arial" w:hAnsi="Arial" w:cs="Arial"/>
          <w:i/>
          <w:iCs/>
          <w:sz w:val="22"/>
        </w:rPr>
        <w:t xml:space="preserve"> signal that updates with the desired frequency and is sent to the LED display to adject how fast they are displayed</w:t>
      </w:r>
    </w:p>
    <w:p w14:paraId="357360A9" w14:textId="6D0B8F60" w:rsidR="00FB5BD6" w:rsidRPr="00C07A57" w:rsidRDefault="00FB5BD6" w:rsidP="00C07A57">
      <w:pPr>
        <w:jc w:val="both"/>
        <w:rPr>
          <w:rFonts w:ascii="Arial" w:hAnsi="Arial" w:cs="Arial"/>
          <w:b/>
          <w:bCs/>
          <w:i/>
          <w:iCs/>
          <w:sz w:val="22"/>
        </w:rPr>
      </w:pPr>
    </w:p>
    <w:p w14:paraId="26500B96" w14:textId="084B490E" w:rsidR="00FB5BD6" w:rsidRPr="00800B79" w:rsidRDefault="00FB5BD6" w:rsidP="00FB5BD6">
      <w:pPr>
        <w:ind w:left="360"/>
        <w:jc w:val="both"/>
        <w:rPr>
          <w:rFonts w:ascii="Arial" w:hAnsi="Arial" w:cs="Arial"/>
          <w:sz w:val="22"/>
        </w:rPr>
      </w:pPr>
    </w:p>
    <w:p w14:paraId="59643127" w14:textId="77777777" w:rsidR="00C07A57" w:rsidRDefault="00FB5BD6" w:rsidP="00FB5BD6">
      <w:pPr>
        <w:pStyle w:val="ListParagraph"/>
        <w:numPr>
          <w:ilvl w:val="2"/>
          <w:numId w:val="32"/>
        </w:numPr>
        <w:jc w:val="both"/>
        <w:rPr>
          <w:rFonts w:ascii="Arial" w:hAnsi="Arial" w:cs="Arial"/>
          <w:i/>
          <w:sz w:val="22"/>
        </w:rPr>
      </w:pPr>
      <w:r>
        <w:rPr>
          <w:rFonts w:ascii="Arial" w:hAnsi="Arial" w:cs="Arial"/>
          <w:i/>
          <w:sz w:val="22"/>
        </w:rPr>
        <w:t>Register Transfer Level (RTL) Diagram</w:t>
      </w:r>
    </w:p>
    <w:p w14:paraId="211C647A" w14:textId="2C21BC9A" w:rsidR="007A66F1" w:rsidRDefault="007A66F1" w:rsidP="009B56B3">
      <w:pPr>
        <w:pStyle w:val="ListParagraph"/>
        <w:ind w:left="1224"/>
        <w:jc w:val="both"/>
        <w:rPr>
          <w:rFonts w:ascii="Arial" w:hAnsi="Arial" w:cs="Arial"/>
          <w:i/>
          <w:sz w:val="22"/>
        </w:rPr>
        <w:sectPr w:rsidR="007A66F1" w:rsidSect="007A66F1">
          <w:pgSz w:w="21660" w:h="15300" w:orient="landscape"/>
          <w:pgMar w:top="1260" w:right="1080" w:bottom="1260" w:left="1080" w:header="720" w:footer="720" w:gutter="0"/>
          <w:cols w:space="0"/>
          <w:docGrid w:linePitch="272"/>
        </w:sectPr>
      </w:pPr>
      <w:r>
        <w:rPr>
          <w:rFonts w:ascii="Arial" w:hAnsi="Arial" w:cs="Arial"/>
          <w:i/>
          <w:sz w:val="22"/>
        </w:rPr>
        <w:t>(</w:t>
      </w:r>
      <w:r w:rsidR="00282821">
        <w:rPr>
          <w:rFonts w:ascii="Arial" w:hAnsi="Arial" w:cs="Arial"/>
          <w:i/>
          <w:sz w:val="22"/>
        </w:rPr>
        <w:t>a picture of this diagram has been uploaded separately</w:t>
      </w:r>
      <w:r w:rsidR="009B56B3">
        <w:rPr>
          <w:rFonts w:ascii="Arial" w:hAnsi="Arial" w:cs="Arial"/>
          <w:i/>
          <w:sz w:val="22"/>
        </w:rPr>
        <w:t xml:space="preserve"> to the drive</w:t>
      </w:r>
      <w:r w:rsidR="00282821">
        <w:rPr>
          <w:rFonts w:ascii="Arial" w:hAnsi="Arial" w:cs="Arial"/>
          <w:i/>
          <w:sz w:val="22"/>
        </w:rPr>
        <w:t>)</w:t>
      </w:r>
    </w:p>
    <w:p w14:paraId="30C0D897" w14:textId="1CEC085E" w:rsidR="00FB5BD6" w:rsidRPr="009B56B3" w:rsidRDefault="00C07A57" w:rsidP="00FB5BD6">
      <w:pPr>
        <w:pStyle w:val="ListParagraph"/>
        <w:numPr>
          <w:ilvl w:val="1"/>
          <w:numId w:val="32"/>
        </w:numPr>
        <w:jc w:val="both"/>
        <w:rPr>
          <w:rFonts w:ascii="Arial" w:hAnsi="Arial" w:cs="Arial"/>
          <w:b/>
          <w:bCs/>
          <w:i/>
          <w:sz w:val="22"/>
        </w:rPr>
      </w:pPr>
      <w:proofErr w:type="spellStart"/>
      <w:r w:rsidRPr="009B56B3">
        <w:rPr>
          <w:rFonts w:ascii="Arial" w:hAnsi="Arial" w:cs="Arial"/>
          <w:b/>
          <w:bCs/>
          <w:i/>
          <w:sz w:val="22"/>
        </w:rPr>
        <w:lastRenderedPageBreak/>
        <w:t>Final_Project</w:t>
      </w:r>
      <w:proofErr w:type="spellEnd"/>
      <w:r w:rsidRPr="009B56B3">
        <w:rPr>
          <w:rFonts w:ascii="Arial" w:hAnsi="Arial" w:cs="Arial"/>
          <w:b/>
          <w:bCs/>
          <w:i/>
          <w:sz w:val="22"/>
        </w:rPr>
        <w:t xml:space="preserve"> Controller</w:t>
      </w:r>
    </w:p>
    <w:p w14:paraId="7141E62E" w14:textId="44FF4E4D" w:rsidR="00FB5BD6" w:rsidRDefault="00C07A57" w:rsidP="00FB5BD6">
      <w:pPr>
        <w:ind w:left="360"/>
        <w:jc w:val="both"/>
        <w:rPr>
          <w:rFonts w:ascii="Arial" w:hAnsi="Arial" w:cs="Arial"/>
          <w:sz w:val="22"/>
        </w:rPr>
      </w:pPr>
      <w:r>
        <w:rPr>
          <w:rFonts w:ascii="Arial" w:hAnsi="Arial" w:cs="Arial"/>
          <w:sz w:val="22"/>
        </w:rPr>
        <w:t>This is an implementation of a Finite State Machine that is responsible for deciphering what button has been pressed and outputting a corresponding signal.</w:t>
      </w:r>
    </w:p>
    <w:p w14:paraId="08285DF0" w14:textId="77777777" w:rsidR="00FB5BD6" w:rsidRDefault="00FB5BD6" w:rsidP="00FB5BD6">
      <w:pPr>
        <w:ind w:left="360"/>
        <w:jc w:val="both"/>
        <w:rPr>
          <w:rFonts w:ascii="Arial" w:hAnsi="Arial" w:cs="Arial"/>
          <w:sz w:val="22"/>
        </w:rPr>
      </w:pPr>
    </w:p>
    <w:p w14:paraId="0FA870F8" w14:textId="77777777" w:rsidR="00FB5BD6" w:rsidRDefault="00FB5BD6" w:rsidP="00FB5BD6">
      <w:pPr>
        <w:pStyle w:val="ListParagraph"/>
        <w:numPr>
          <w:ilvl w:val="2"/>
          <w:numId w:val="32"/>
        </w:numPr>
        <w:jc w:val="both"/>
        <w:rPr>
          <w:rFonts w:ascii="Arial" w:hAnsi="Arial" w:cs="Arial"/>
          <w:i/>
          <w:sz w:val="22"/>
        </w:rPr>
      </w:pPr>
      <w:r>
        <w:rPr>
          <w:rFonts w:ascii="Arial" w:hAnsi="Arial" w:cs="Arial"/>
          <w:i/>
          <w:sz w:val="22"/>
        </w:rPr>
        <w:t>Description of Ports</w:t>
      </w:r>
    </w:p>
    <w:p w14:paraId="6956880A" w14:textId="0BF1D827" w:rsidR="00C07A57" w:rsidRPr="002775CF" w:rsidRDefault="00C07A57" w:rsidP="00C07A57">
      <w:pPr>
        <w:pStyle w:val="ListParagraph"/>
        <w:numPr>
          <w:ilvl w:val="0"/>
          <w:numId w:val="35"/>
        </w:numPr>
        <w:jc w:val="both"/>
        <w:rPr>
          <w:rFonts w:ascii="Arial" w:hAnsi="Arial" w:cs="Arial"/>
          <w:i/>
          <w:sz w:val="22"/>
        </w:rPr>
      </w:pPr>
      <w:r w:rsidRPr="002775CF">
        <w:rPr>
          <w:rFonts w:ascii="Arial" w:hAnsi="Arial" w:cs="Arial"/>
          <w:b/>
          <w:bCs/>
          <w:i/>
          <w:sz w:val="22"/>
        </w:rPr>
        <w:t xml:space="preserve">clk_port </w:t>
      </w:r>
      <w:r w:rsidRPr="002775CF">
        <w:rPr>
          <w:rFonts w:ascii="Arial" w:hAnsi="Arial" w:cs="Arial"/>
          <w:i/>
          <w:sz w:val="22"/>
        </w:rPr>
        <w:t>(input) (</w:t>
      </w:r>
      <w:proofErr w:type="spellStart"/>
      <w:r w:rsidRPr="002775CF">
        <w:rPr>
          <w:rFonts w:ascii="Arial" w:hAnsi="Arial" w:cs="Arial"/>
          <w:i/>
          <w:sz w:val="22"/>
        </w:rPr>
        <w:t>std_logic</w:t>
      </w:r>
      <w:proofErr w:type="spellEnd"/>
      <w:proofErr w:type="gramStart"/>
      <w:r w:rsidRPr="002775CF">
        <w:rPr>
          <w:rFonts w:ascii="Arial" w:hAnsi="Arial" w:cs="Arial"/>
          <w:i/>
          <w:sz w:val="22"/>
        </w:rPr>
        <w:t>) :</w:t>
      </w:r>
      <w:proofErr w:type="gramEnd"/>
      <w:r w:rsidRPr="002775CF">
        <w:rPr>
          <w:rFonts w:ascii="Arial" w:hAnsi="Arial" w:cs="Arial"/>
          <w:i/>
          <w:sz w:val="22"/>
        </w:rPr>
        <w:t xml:space="preserve"> This port takes the system_clock_period (frequency used for the game)</w:t>
      </w:r>
    </w:p>
    <w:p w14:paraId="1E19A4D5" w14:textId="2C8FEEC9" w:rsidR="00C07A57" w:rsidRPr="002775CF" w:rsidRDefault="00C07A57" w:rsidP="00C07A57">
      <w:pPr>
        <w:pStyle w:val="ListParagraph"/>
        <w:numPr>
          <w:ilvl w:val="0"/>
          <w:numId w:val="35"/>
        </w:numPr>
        <w:jc w:val="both"/>
        <w:rPr>
          <w:rFonts w:ascii="Arial" w:hAnsi="Arial" w:cs="Arial"/>
          <w:i/>
          <w:sz w:val="22"/>
        </w:rPr>
      </w:pPr>
      <w:proofErr w:type="spellStart"/>
      <w:r w:rsidRPr="002775CF">
        <w:rPr>
          <w:rFonts w:ascii="Arial" w:hAnsi="Arial" w:cs="Arial"/>
          <w:b/>
          <w:bCs/>
          <w:i/>
          <w:sz w:val="22"/>
        </w:rPr>
        <w:t>up_</w:t>
      </w:r>
      <w:proofErr w:type="gramStart"/>
      <w:r w:rsidRPr="002775CF">
        <w:rPr>
          <w:rFonts w:ascii="Arial" w:hAnsi="Arial" w:cs="Arial"/>
          <w:b/>
          <w:bCs/>
          <w:i/>
          <w:sz w:val="22"/>
        </w:rPr>
        <w:t>port</w:t>
      </w:r>
      <w:proofErr w:type="spellEnd"/>
      <w:r w:rsidRPr="002775CF">
        <w:rPr>
          <w:rFonts w:ascii="Arial" w:hAnsi="Arial" w:cs="Arial"/>
          <w:i/>
          <w:sz w:val="22"/>
        </w:rPr>
        <w:t xml:space="preserve"> </w:t>
      </w:r>
      <w:r w:rsidRPr="002775CF">
        <w:rPr>
          <w:rFonts w:ascii="Arial" w:hAnsi="Arial" w:cs="Arial"/>
          <w:b/>
          <w:bCs/>
          <w:i/>
          <w:sz w:val="22"/>
        </w:rPr>
        <w:t xml:space="preserve"> </w:t>
      </w:r>
      <w:r w:rsidRPr="002775CF">
        <w:rPr>
          <w:rFonts w:ascii="Arial" w:hAnsi="Arial" w:cs="Arial"/>
          <w:i/>
          <w:sz w:val="22"/>
        </w:rPr>
        <w:t>(</w:t>
      </w:r>
      <w:proofErr w:type="gramEnd"/>
      <w:r w:rsidRPr="002775CF">
        <w:rPr>
          <w:rFonts w:ascii="Arial" w:hAnsi="Arial" w:cs="Arial"/>
          <w:i/>
          <w:sz w:val="22"/>
        </w:rPr>
        <w:t>input) (</w:t>
      </w:r>
      <w:proofErr w:type="spellStart"/>
      <w:r w:rsidRPr="002775CF">
        <w:rPr>
          <w:rFonts w:ascii="Arial" w:hAnsi="Arial" w:cs="Arial"/>
          <w:i/>
          <w:sz w:val="22"/>
        </w:rPr>
        <w:t>std_logic</w:t>
      </w:r>
      <w:proofErr w:type="spellEnd"/>
      <w:r w:rsidRPr="002775CF">
        <w:rPr>
          <w:rFonts w:ascii="Arial" w:hAnsi="Arial" w:cs="Arial"/>
          <w:i/>
          <w:sz w:val="22"/>
        </w:rPr>
        <w:t>) :</w:t>
      </w:r>
      <w:r w:rsidRPr="002775CF">
        <w:rPr>
          <w:rFonts w:ascii="Arial" w:hAnsi="Arial" w:cs="Arial"/>
          <w:i/>
          <w:sz w:val="22"/>
        </w:rPr>
        <w:t xml:space="preserve"> This port takes a signal depicting whether button 1 has been pressed.</w:t>
      </w:r>
      <w:r w:rsidRPr="002775CF">
        <w:rPr>
          <w:rFonts w:ascii="Arial" w:hAnsi="Arial" w:cs="Arial"/>
          <w:i/>
          <w:sz w:val="22"/>
        </w:rPr>
        <w:tab/>
      </w:r>
    </w:p>
    <w:p w14:paraId="58D55459" w14:textId="45642258" w:rsidR="00C07A57" w:rsidRPr="002775CF" w:rsidRDefault="00C07A57" w:rsidP="00C07A57">
      <w:pPr>
        <w:pStyle w:val="ListParagraph"/>
        <w:numPr>
          <w:ilvl w:val="0"/>
          <w:numId w:val="35"/>
        </w:numPr>
        <w:jc w:val="both"/>
        <w:rPr>
          <w:rFonts w:ascii="Arial" w:hAnsi="Arial" w:cs="Arial"/>
          <w:i/>
          <w:sz w:val="22"/>
        </w:rPr>
      </w:pPr>
      <w:r w:rsidRPr="002775CF">
        <w:rPr>
          <w:rFonts w:ascii="Arial" w:hAnsi="Arial" w:cs="Arial"/>
          <w:b/>
          <w:bCs/>
          <w:i/>
          <w:sz w:val="22"/>
        </w:rPr>
        <w:t xml:space="preserve"> </w:t>
      </w:r>
      <w:proofErr w:type="spellStart"/>
      <w:r w:rsidRPr="002775CF">
        <w:rPr>
          <w:rFonts w:ascii="Arial" w:hAnsi="Arial" w:cs="Arial"/>
          <w:b/>
          <w:bCs/>
          <w:i/>
          <w:sz w:val="22"/>
        </w:rPr>
        <w:t>left_port</w:t>
      </w:r>
      <w:proofErr w:type="spellEnd"/>
      <w:r w:rsidRPr="002775CF">
        <w:rPr>
          <w:rFonts w:ascii="Arial" w:hAnsi="Arial" w:cs="Arial"/>
          <w:i/>
          <w:sz w:val="22"/>
        </w:rPr>
        <w:t>(input) (</w:t>
      </w:r>
      <w:proofErr w:type="spellStart"/>
      <w:r w:rsidRPr="002775CF">
        <w:rPr>
          <w:rFonts w:ascii="Arial" w:hAnsi="Arial" w:cs="Arial"/>
          <w:i/>
          <w:sz w:val="22"/>
        </w:rPr>
        <w:t>std_logic</w:t>
      </w:r>
      <w:proofErr w:type="spellEnd"/>
      <w:r w:rsidRPr="002775CF">
        <w:rPr>
          <w:rFonts w:ascii="Arial" w:hAnsi="Arial" w:cs="Arial"/>
          <w:i/>
          <w:sz w:val="22"/>
        </w:rPr>
        <w:t xml:space="preserve">): </w:t>
      </w:r>
      <w:r w:rsidRPr="002775CF">
        <w:rPr>
          <w:rFonts w:ascii="Arial" w:hAnsi="Arial" w:cs="Arial"/>
          <w:i/>
          <w:sz w:val="22"/>
        </w:rPr>
        <w:t xml:space="preserve">This port takes a signal depicting </w:t>
      </w:r>
      <w:r w:rsidRPr="002775CF">
        <w:rPr>
          <w:rFonts w:ascii="Arial" w:hAnsi="Arial" w:cs="Arial"/>
          <w:i/>
          <w:sz w:val="22"/>
        </w:rPr>
        <w:t>whether</w:t>
      </w:r>
      <w:r w:rsidRPr="002775CF">
        <w:rPr>
          <w:rFonts w:ascii="Arial" w:hAnsi="Arial" w:cs="Arial"/>
          <w:i/>
          <w:sz w:val="22"/>
        </w:rPr>
        <w:t xml:space="preserve"> button </w:t>
      </w:r>
      <w:r w:rsidRPr="002775CF">
        <w:rPr>
          <w:rFonts w:ascii="Arial" w:hAnsi="Arial" w:cs="Arial"/>
          <w:i/>
          <w:sz w:val="22"/>
        </w:rPr>
        <w:t>2</w:t>
      </w:r>
      <w:r w:rsidRPr="002775CF">
        <w:rPr>
          <w:rFonts w:ascii="Arial" w:hAnsi="Arial" w:cs="Arial"/>
          <w:i/>
          <w:sz w:val="22"/>
        </w:rPr>
        <w:t xml:space="preserve"> has been pressed.</w:t>
      </w:r>
      <w:r w:rsidRPr="002775CF">
        <w:rPr>
          <w:rFonts w:ascii="Arial" w:hAnsi="Arial" w:cs="Arial"/>
          <w:i/>
          <w:sz w:val="22"/>
        </w:rPr>
        <w:tab/>
      </w:r>
    </w:p>
    <w:p w14:paraId="0B11B36D" w14:textId="54B07AB0" w:rsidR="00C07A57" w:rsidRPr="002775CF" w:rsidRDefault="00C07A57" w:rsidP="00C07A57">
      <w:pPr>
        <w:pStyle w:val="ListParagraph"/>
        <w:numPr>
          <w:ilvl w:val="0"/>
          <w:numId w:val="35"/>
        </w:numPr>
        <w:jc w:val="both"/>
        <w:rPr>
          <w:rFonts w:ascii="Arial" w:hAnsi="Arial" w:cs="Arial"/>
          <w:i/>
          <w:sz w:val="22"/>
        </w:rPr>
      </w:pPr>
      <w:r w:rsidRPr="002775CF">
        <w:rPr>
          <w:rFonts w:ascii="Arial" w:hAnsi="Arial" w:cs="Arial"/>
          <w:b/>
          <w:bCs/>
          <w:i/>
          <w:sz w:val="22"/>
        </w:rPr>
        <w:t xml:space="preserve"> </w:t>
      </w:r>
      <w:proofErr w:type="spellStart"/>
      <w:r w:rsidRPr="002775CF">
        <w:rPr>
          <w:rFonts w:ascii="Arial" w:hAnsi="Arial" w:cs="Arial"/>
          <w:b/>
          <w:bCs/>
          <w:i/>
          <w:sz w:val="22"/>
        </w:rPr>
        <w:t>down_port</w:t>
      </w:r>
      <w:proofErr w:type="spellEnd"/>
      <w:r w:rsidRPr="002775CF">
        <w:rPr>
          <w:rFonts w:ascii="Arial" w:hAnsi="Arial" w:cs="Arial"/>
          <w:b/>
          <w:bCs/>
          <w:i/>
          <w:sz w:val="22"/>
        </w:rPr>
        <w:tab/>
      </w:r>
      <w:r w:rsidRPr="002775CF">
        <w:rPr>
          <w:rFonts w:ascii="Arial" w:hAnsi="Arial" w:cs="Arial"/>
          <w:i/>
          <w:sz w:val="22"/>
        </w:rPr>
        <w:t>(input) (</w:t>
      </w:r>
      <w:proofErr w:type="spellStart"/>
      <w:r w:rsidRPr="002775CF">
        <w:rPr>
          <w:rFonts w:ascii="Arial" w:hAnsi="Arial" w:cs="Arial"/>
          <w:i/>
          <w:sz w:val="22"/>
        </w:rPr>
        <w:t>std_logic</w:t>
      </w:r>
      <w:proofErr w:type="spellEnd"/>
      <w:r w:rsidRPr="002775CF">
        <w:rPr>
          <w:rFonts w:ascii="Arial" w:hAnsi="Arial" w:cs="Arial"/>
          <w:i/>
          <w:sz w:val="22"/>
        </w:rPr>
        <w:t>)</w:t>
      </w:r>
      <w:r w:rsidRPr="002775CF">
        <w:rPr>
          <w:rFonts w:ascii="Arial" w:hAnsi="Arial" w:cs="Arial"/>
          <w:i/>
          <w:sz w:val="22"/>
        </w:rPr>
        <w:t xml:space="preserve">: </w:t>
      </w:r>
      <w:r w:rsidRPr="002775CF">
        <w:rPr>
          <w:rFonts w:ascii="Arial" w:hAnsi="Arial" w:cs="Arial"/>
          <w:i/>
          <w:sz w:val="22"/>
        </w:rPr>
        <w:t xml:space="preserve">This port takes a signal depicting </w:t>
      </w:r>
      <w:r w:rsidRPr="002775CF">
        <w:rPr>
          <w:rFonts w:ascii="Arial" w:hAnsi="Arial" w:cs="Arial"/>
          <w:i/>
          <w:sz w:val="22"/>
        </w:rPr>
        <w:t>whether</w:t>
      </w:r>
      <w:r w:rsidRPr="002775CF">
        <w:rPr>
          <w:rFonts w:ascii="Arial" w:hAnsi="Arial" w:cs="Arial"/>
          <w:i/>
          <w:sz w:val="22"/>
        </w:rPr>
        <w:t xml:space="preserve"> button </w:t>
      </w:r>
      <w:r w:rsidRPr="002775CF">
        <w:rPr>
          <w:rFonts w:ascii="Arial" w:hAnsi="Arial" w:cs="Arial"/>
          <w:i/>
          <w:sz w:val="22"/>
        </w:rPr>
        <w:t xml:space="preserve">3 </w:t>
      </w:r>
      <w:r w:rsidRPr="002775CF">
        <w:rPr>
          <w:rFonts w:ascii="Arial" w:hAnsi="Arial" w:cs="Arial"/>
          <w:i/>
          <w:sz w:val="22"/>
        </w:rPr>
        <w:t>has been pressed.</w:t>
      </w:r>
      <w:r w:rsidRPr="002775CF">
        <w:rPr>
          <w:rFonts w:ascii="Arial" w:hAnsi="Arial" w:cs="Arial"/>
          <w:i/>
          <w:sz w:val="22"/>
        </w:rPr>
        <w:tab/>
      </w:r>
    </w:p>
    <w:p w14:paraId="58EBDDC8" w14:textId="25009DBC" w:rsidR="00C07A57" w:rsidRPr="002775CF" w:rsidRDefault="00C07A57" w:rsidP="00C07A57">
      <w:pPr>
        <w:pStyle w:val="ListParagraph"/>
        <w:numPr>
          <w:ilvl w:val="0"/>
          <w:numId w:val="35"/>
        </w:numPr>
        <w:jc w:val="both"/>
        <w:rPr>
          <w:rFonts w:ascii="Arial" w:hAnsi="Arial" w:cs="Arial"/>
          <w:i/>
          <w:sz w:val="22"/>
        </w:rPr>
      </w:pPr>
      <w:r w:rsidRPr="002775CF">
        <w:rPr>
          <w:rFonts w:ascii="Arial" w:hAnsi="Arial" w:cs="Arial"/>
          <w:b/>
          <w:bCs/>
          <w:i/>
          <w:sz w:val="22"/>
        </w:rPr>
        <w:t xml:space="preserve"> </w:t>
      </w:r>
      <w:proofErr w:type="spellStart"/>
      <w:r w:rsidRPr="002775CF">
        <w:rPr>
          <w:rFonts w:ascii="Arial" w:hAnsi="Arial" w:cs="Arial"/>
          <w:b/>
          <w:bCs/>
          <w:i/>
          <w:sz w:val="22"/>
        </w:rPr>
        <w:t>right_port</w:t>
      </w:r>
      <w:proofErr w:type="spellEnd"/>
      <w:r w:rsidRPr="002775CF">
        <w:rPr>
          <w:rFonts w:ascii="Arial" w:hAnsi="Arial" w:cs="Arial"/>
          <w:i/>
          <w:sz w:val="22"/>
        </w:rPr>
        <w:t>(input) (</w:t>
      </w:r>
      <w:proofErr w:type="spellStart"/>
      <w:r w:rsidRPr="002775CF">
        <w:rPr>
          <w:rFonts w:ascii="Arial" w:hAnsi="Arial" w:cs="Arial"/>
          <w:i/>
          <w:sz w:val="22"/>
        </w:rPr>
        <w:t>std_logic</w:t>
      </w:r>
      <w:proofErr w:type="spellEnd"/>
      <w:r w:rsidRPr="002775CF">
        <w:rPr>
          <w:rFonts w:ascii="Arial" w:hAnsi="Arial" w:cs="Arial"/>
          <w:i/>
          <w:sz w:val="22"/>
        </w:rPr>
        <w:t>)</w:t>
      </w:r>
      <w:r w:rsidRPr="002775CF">
        <w:rPr>
          <w:rFonts w:ascii="Arial" w:hAnsi="Arial" w:cs="Arial"/>
          <w:i/>
          <w:sz w:val="22"/>
        </w:rPr>
        <w:t xml:space="preserve">: </w:t>
      </w:r>
      <w:r w:rsidRPr="002775CF">
        <w:rPr>
          <w:rFonts w:ascii="Arial" w:hAnsi="Arial" w:cs="Arial"/>
          <w:i/>
          <w:sz w:val="22"/>
        </w:rPr>
        <w:t xml:space="preserve">This port takes a signal depicting </w:t>
      </w:r>
      <w:r w:rsidRPr="002775CF">
        <w:rPr>
          <w:rFonts w:ascii="Arial" w:hAnsi="Arial" w:cs="Arial"/>
          <w:i/>
          <w:sz w:val="22"/>
        </w:rPr>
        <w:t>whether</w:t>
      </w:r>
      <w:r w:rsidRPr="002775CF">
        <w:rPr>
          <w:rFonts w:ascii="Arial" w:hAnsi="Arial" w:cs="Arial"/>
          <w:i/>
          <w:sz w:val="22"/>
        </w:rPr>
        <w:t xml:space="preserve"> button </w:t>
      </w:r>
      <w:r w:rsidRPr="002775CF">
        <w:rPr>
          <w:rFonts w:ascii="Arial" w:hAnsi="Arial" w:cs="Arial"/>
          <w:i/>
          <w:sz w:val="22"/>
        </w:rPr>
        <w:t>4</w:t>
      </w:r>
      <w:r w:rsidRPr="002775CF">
        <w:rPr>
          <w:rFonts w:ascii="Arial" w:hAnsi="Arial" w:cs="Arial"/>
          <w:i/>
          <w:sz w:val="22"/>
        </w:rPr>
        <w:t xml:space="preserve"> has been pressed.</w:t>
      </w:r>
      <w:r w:rsidRPr="002775CF">
        <w:rPr>
          <w:rFonts w:ascii="Arial" w:hAnsi="Arial" w:cs="Arial"/>
          <w:i/>
          <w:sz w:val="22"/>
        </w:rPr>
        <w:tab/>
        <w:t xml:space="preserve"> </w:t>
      </w:r>
    </w:p>
    <w:p w14:paraId="60D45B01" w14:textId="2E50F5F2" w:rsidR="00C07A57" w:rsidRPr="002775CF" w:rsidRDefault="00C07A57" w:rsidP="00C07A57">
      <w:pPr>
        <w:pStyle w:val="ListParagraph"/>
        <w:numPr>
          <w:ilvl w:val="0"/>
          <w:numId w:val="35"/>
        </w:numPr>
        <w:jc w:val="both"/>
        <w:rPr>
          <w:rFonts w:ascii="Arial" w:hAnsi="Arial" w:cs="Arial"/>
          <w:i/>
          <w:sz w:val="22"/>
        </w:rPr>
      </w:pPr>
      <w:proofErr w:type="spellStart"/>
      <w:r w:rsidRPr="002775CF">
        <w:rPr>
          <w:rFonts w:ascii="Arial" w:hAnsi="Arial" w:cs="Arial"/>
          <w:b/>
          <w:bCs/>
          <w:i/>
          <w:sz w:val="22"/>
        </w:rPr>
        <w:t>centre_port</w:t>
      </w:r>
      <w:proofErr w:type="spellEnd"/>
      <w:r w:rsidRPr="002775CF">
        <w:rPr>
          <w:rFonts w:ascii="Arial" w:hAnsi="Arial" w:cs="Arial"/>
          <w:b/>
          <w:bCs/>
          <w:i/>
          <w:sz w:val="22"/>
        </w:rPr>
        <w:t xml:space="preserve"> </w:t>
      </w:r>
      <w:r w:rsidRPr="002775CF">
        <w:rPr>
          <w:rFonts w:ascii="Arial" w:hAnsi="Arial" w:cs="Arial"/>
          <w:i/>
          <w:sz w:val="22"/>
        </w:rPr>
        <w:t>(input) (</w:t>
      </w:r>
      <w:proofErr w:type="spellStart"/>
      <w:r w:rsidRPr="002775CF">
        <w:rPr>
          <w:rFonts w:ascii="Arial" w:hAnsi="Arial" w:cs="Arial"/>
          <w:i/>
          <w:sz w:val="22"/>
        </w:rPr>
        <w:t>std_logic</w:t>
      </w:r>
      <w:proofErr w:type="spellEnd"/>
      <w:r w:rsidRPr="002775CF">
        <w:rPr>
          <w:rFonts w:ascii="Arial" w:hAnsi="Arial" w:cs="Arial"/>
          <w:i/>
          <w:sz w:val="22"/>
        </w:rPr>
        <w:t xml:space="preserve">): This port takes a signal depicting </w:t>
      </w:r>
      <w:r w:rsidRPr="002775CF">
        <w:rPr>
          <w:rFonts w:ascii="Arial" w:hAnsi="Arial" w:cs="Arial"/>
          <w:i/>
          <w:sz w:val="22"/>
        </w:rPr>
        <w:t>whether</w:t>
      </w:r>
      <w:r w:rsidRPr="002775CF">
        <w:rPr>
          <w:rFonts w:ascii="Arial" w:hAnsi="Arial" w:cs="Arial"/>
          <w:i/>
          <w:sz w:val="22"/>
        </w:rPr>
        <w:t xml:space="preserve"> button </w:t>
      </w:r>
      <w:r w:rsidRPr="002775CF">
        <w:rPr>
          <w:rFonts w:ascii="Arial" w:hAnsi="Arial" w:cs="Arial"/>
          <w:i/>
          <w:sz w:val="22"/>
        </w:rPr>
        <w:t xml:space="preserve">5 </w:t>
      </w:r>
      <w:r w:rsidRPr="002775CF">
        <w:rPr>
          <w:rFonts w:ascii="Arial" w:hAnsi="Arial" w:cs="Arial"/>
          <w:i/>
          <w:sz w:val="22"/>
        </w:rPr>
        <w:t>has been pressed.</w:t>
      </w:r>
      <w:r w:rsidRPr="002775CF">
        <w:rPr>
          <w:rFonts w:ascii="Arial" w:hAnsi="Arial" w:cs="Arial"/>
          <w:i/>
          <w:sz w:val="22"/>
        </w:rPr>
        <w:tab/>
      </w:r>
    </w:p>
    <w:p w14:paraId="1A6AFB4A" w14:textId="3EDC21E3" w:rsidR="00FB5BD6" w:rsidRDefault="00C07A57" w:rsidP="00C07A57">
      <w:pPr>
        <w:pStyle w:val="ListParagraph"/>
        <w:numPr>
          <w:ilvl w:val="0"/>
          <w:numId w:val="35"/>
        </w:numPr>
        <w:jc w:val="both"/>
        <w:rPr>
          <w:rFonts w:ascii="Arial" w:hAnsi="Arial" w:cs="Arial"/>
          <w:i/>
          <w:sz w:val="22"/>
        </w:rPr>
      </w:pPr>
      <w:r w:rsidRPr="002775CF">
        <w:rPr>
          <w:rFonts w:ascii="Arial" w:hAnsi="Arial" w:cs="Arial"/>
          <w:i/>
          <w:sz w:val="22"/>
        </w:rPr>
        <w:t xml:space="preserve"> </w:t>
      </w:r>
      <w:proofErr w:type="spellStart"/>
      <w:r w:rsidRPr="002775CF">
        <w:rPr>
          <w:rFonts w:ascii="Arial" w:hAnsi="Arial" w:cs="Arial"/>
          <w:b/>
          <w:bCs/>
          <w:i/>
          <w:sz w:val="22"/>
        </w:rPr>
        <w:t>button_output_port</w:t>
      </w:r>
      <w:proofErr w:type="spellEnd"/>
      <w:r w:rsidRPr="002775CF">
        <w:rPr>
          <w:rFonts w:ascii="Arial" w:hAnsi="Arial" w:cs="Arial"/>
          <w:b/>
          <w:bCs/>
          <w:i/>
          <w:sz w:val="22"/>
        </w:rPr>
        <w:t xml:space="preserve"> </w:t>
      </w:r>
      <w:r w:rsidRPr="002775CF">
        <w:rPr>
          <w:rFonts w:ascii="Arial" w:hAnsi="Arial" w:cs="Arial"/>
          <w:i/>
          <w:sz w:val="22"/>
        </w:rPr>
        <w:t>(output) (</w:t>
      </w:r>
      <w:proofErr w:type="spellStart"/>
      <w:r w:rsidRPr="002775CF">
        <w:rPr>
          <w:rFonts w:ascii="Arial" w:hAnsi="Arial" w:cs="Arial"/>
          <w:i/>
          <w:sz w:val="22"/>
        </w:rPr>
        <w:t>std_logic_vector</w:t>
      </w:r>
      <w:proofErr w:type="spellEnd"/>
      <w:r w:rsidRPr="002775CF">
        <w:rPr>
          <w:rFonts w:ascii="Arial" w:hAnsi="Arial" w:cs="Arial"/>
          <w:i/>
          <w:sz w:val="22"/>
        </w:rPr>
        <w:t xml:space="preserve">) </w:t>
      </w:r>
      <w:r w:rsidR="002775CF" w:rsidRPr="002775CF">
        <w:rPr>
          <w:rFonts w:ascii="Arial" w:hAnsi="Arial" w:cs="Arial"/>
          <w:i/>
          <w:sz w:val="22"/>
        </w:rPr>
        <w:t>3 bits:</w:t>
      </w:r>
      <w:r w:rsidRPr="002775CF">
        <w:rPr>
          <w:rFonts w:ascii="Arial" w:hAnsi="Arial" w:cs="Arial"/>
          <w:i/>
          <w:sz w:val="22"/>
        </w:rPr>
        <w:t xml:space="preserve"> </w:t>
      </w:r>
      <w:r w:rsidR="002775CF" w:rsidRPr="002775CF">
        <w:rPr>
          <w:rFonts w:ascii="Arial" w:hAnsi="Arial" w:cs="Arial"/>
          <w:i/>
          <w:sz w:val="22"/>
        </w:rPr>
        <w:t xml:space="preserve">This port outputs a </w:t>
      </w:r>
      <w:proofErr w:type="gramStart"/>
      <w:r w:rsidR="002775CF" w:rsidRPr="002775CF">
        <w:rPr>
          <w:rFonts w:ascii="Arial" w:hAnsi="Arial" w:cs="Arial"/>
          <w:i/>
          <w:sz w:val="22"/>
        </w:rPr>
        <w:t>3 bit</w:t>
      </w:r>
      <w:proofErr w:type="gramEnd"/>
      <w:r w:rsidR="002775CF" w:rsidRPr="002775CF">
        <w:rPr>
          <w:rFonts w:ascii="Arial" w:hAnsi="Arial" w:cs="Arial"/>
          <w:i/>
          <w:sz w:val="22"/>
        </w:rPr>
        <w:t xml:space="preserve"> signal depicting which button has been pressed.</w:t>
      </w:r>
    </w:p>
    <w:p w14:paraId="549667FA" w14:textId="70E5A88E" w:rsidR="002775CF" w:rsidRDefault="002775CF" w:rsidP="002775CF">
      <w:pPr>
        <w:pStyle w:val="ListParagraph"/>
        <w:ind w:left="1584"/>
        <w:jc w:val="both"/>
        <w:rPr>
          <w:rFonts w:ascii="Arial" w:hAnsi="Arial" w:cs="Arial"/>
          <w:i/>
          <w:sz w:val="22"/>
        </w:rPr>
      </w:pPr>
    </w:p>
    <w:p w14:paraId="358018CF" w14:textId="46124EE0" w:rsidR="00CA280C" w:rsidRDefault="00CA280C" w:rsidP="002775CF">
      <w:pPr>
        <w:pStyle w:val="ListParagraph"/>
        <w:ind w:left="1584"/>
        <w:jc w:val="both"/>
        <w:rPr>
          <w:rFonts w:ascii="Arial" w:hAnsi="Arial" w:cs="Arial"/>
          <w:i/>
          <w:sz w:val="22"/>
        </w:rPr>
      </w:pPr>
    </w:p>
    <w:p w14:paraId="38E42A22" w14:textId="44315569" w:rsidR="00CA280C" w:rsidRDefault="00CA280C" w:rsidP="002775CF">
      <w:pPr>
        <w:pStyle w:val="ListParagraph"/>
        <w:ind w:left="1584"/>
        <w:jc w:val="both"/>
        <w:rPr>
          <w:rFonts w:ascii="Arial" w:hAnsi="Arial" w:cs="Arial"/>
          <w:i/>
          <w:sz w:val="22"/>
        </w:rPr>
        <w:sectPr w:rsidR="00CA280C" w:rsidSect="00F911C5">
          <w:pgSz w:w="12240" w:h="15840"/>
          <w:pgMar w:top="1080" w:right="1260" w:bottom="1080" w:left="1260" w:header="720" w:footer="720" w:gutter="0"/>
          <w:cols w:space="0"/>
          <w:docGrid w:linePitch="272"/>
        </w:sectPr>
      </w:pPr>
    </w:p>
    <w:p w14:paraId="2795F684" w14:textId="72AE5509" w:rsidR="002775CF" w:rsidRDefault="00F20BF5" w:rsidP="00FB5BD6">
      <w:pPr>
        <w:ind w:left="720"/>
        <w:jc w:val="both"/>
        <w:rPr>
          <w:rFonts w:ascii="Arial" w:hAnsi="Arial" w:cs="Arial"/>
          <w:sz w:val="22"/>
        </w:rPr>
      </w:pPr>
      <w:r>
        <w:rPr>
          <w:rFonts w:ascii="Arial" w:hAnsi="Arial" w:cs="Arial"/>
          <w:i/>
          <w:noProof/>
          <w:sz w:val="22"/>
        </w:rPr>
        <w:lastRenderedPageBreak/>
        <mc:AlternateContent>
          <mc:Choice Requires="wps">
            <w:drawing>
              <wp:anchor distT="0" distB="0" distL="114300" distR="114300" simplePos="0" relativeHeight="251723776" behindDoc="0" locked="0" layoutInCell="1" allowOverlap="1" wp14:anchorId="25012C03" wp14:editId="5A2E638A">
                <wp:simplePos x="0" y="0"/>
                <wp:positionH relativeFrom="column">
                  <wp:posOffset>7183877</wp:posOffset>
                </wp:positionH>
                <wp:positionV relativeFrom="paragraph">
                  <wp:posOffset>5620155</wp:posOffset>
                </wp:positionV>
                <wp:extent cx="2091446" cy="1264596"/>
                <wp:effectExtent l="0" t="0" r="17145" b="18415"/>
                <wp:wrapNone/>
                <wp:docPr id="71" name="Text Box 71"/>
                <wp:cNvGraphicFramePr/>
                <a:graphic xmlns:a="http://schemas.openxmlformats.org/drawingml/2006/main">
                  <a:graphicData uri="http://schemas.microsoft.com/office/word/2010/wordprocessingShape">
                    <wps:wsp>
                      <wps:cNvSpPr txBox="1"/>
                      <wps:spPr>
                        <a:xfrm>
                          <a:off x="0" y="0"/>
                          <a:ext cx="2091446" cy="1264596"/>
                        </a:xfrm>
                        <a:prstGeom prst="rect">
                          <a:avLst/>
                        </a:prstGeom>
                        <a:ln/>
                      </wps:spPr>
                      <wps:style>
                        <a:lnRef idx="2">
                          <a:schemeClr val="dk1"/>
                        </a:lnRef>
                        <a:fillRef idx="1">
                          <a:schemeClr val="lt1"/>
                        </a:fillRef>
                        <a:effectRef idx="0">
                          <a:schemeClr val="dk1"/>
                        </a:effectRef>
                        <a:fontRef idx="minor">
                          <a:schemeClr val="dk1"/>
                        </a:fontRef>
                      </wps:style>
                      <wps:txbx>
                        <w:txbxContent>
                          <w:p w14:paraId="661470D4" w14:textId="72190AB4" w:rsidR="00F20BF5" w:rsidRPr="00600A37" w:rsidRDefault="00600A37">
                            <w:pPr>
                              <w:rPr>
                                <w:lang w:val="en-GB"/>
                              </w:rPr>
                            </w:pPr>
                            <w:r w:rsidRPr="00600A37">
                              <w:rPr>
                                <w:b/>
                                <w:bCs/>
                                <w:lang w:val="en-GB"/>
                              </w:rPr>
                              <w:t>Brief Explanation:</w:t>
                            </w:r>
                            <w:r>
                              <w:rPr>
                                <w:lang w:val="en-GB"/>
                              </w:rPr>
                              <w:t xml:space="preserve"> There is a current state register that is updated every clock period depending on the button inputs (up, left, down, right, centre)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012C03" id="Text Box 71" o:spid="_x0000_s1038" type="#_x0000_t202" style="position:absolute;left:0;text-align:left;margin-left:565.65pt;margin-top:442.55pt;width:164.7pt;height:99.5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" fillcolor="white [3201]" strokecolor="black [3200]" strokeweight="1pt">
                <v:textbox>
                  <w:txbxContent>
                    <w:p w14:paraId="661470D4" w14:textId="72190AB4" w:rsidR="00F20BF5" w:rsidRPr="00600A37" w:rsidRDefault="00600A37">
                      <w:pPr>
                        <w:rPr>
                          <w:lang w:val="en-GB"/>
                        </w:rPr>
                      </w:pPr>
                      <w:r w:rsidRPr="00600A37">
                        <w:rPr>
                          <w:b/>
                          <w:bCs/>
                          <w:lang w:val="en-GB"/>
                        </w:rPr>
                        <w:t>Brief Explanation:</w:t>
                      </w:r>
                      <w:r>
                        <w:rPr>
                          <w:lang w:val="en-GB"/>
                        </w:rPr>
                        <w:t xml:space="preserve"> There is a current state register that is updated every clock period depending on the button inputs (up, left, down, right, centre)</w:t>
                      </w:r>
                    </w:p>
                  </w:txbxContent>
                </v:textbox>
              </v:shape>
            </w:pict>
          </mc:Fallback>
        </mc:AlternateContent>
      </w:r>
      <w:r w:rsidR="00CA280C">
        <w:rPr>
          <w:rFonts w:ascii="Arial" w:hAnsi="Arial" w:cs="Arial"/>
          <w:i/>
          <w:noProof/>
          <w:sz w:val="22"/>
        </w:rPr>
        <mc:AlternateContent>
          <mc:Choice Requires="wps">
            <w:drawing>
              <wp:anchor distT="0" distB="0" distL="114300" distR="114300" simplePos="0" relativeHeight="251684864" behindDoc="0" locked="0" layoutInCell="1" allowOverlap="1" wp14:anchorId="05C7BA17" wp14:editId="6941290A">
                <wp:simplePos x="0" y="0"/>
                <wp:positionH relativeFrom="column">
                  <wp:posOffset>-253365</wp:posOffset>
                </wp:positionH>
                <wp:positionV relativeFrom="paragraph">
                  <wp:posOffset>-102005</wp:posOffset>
                </wp:positionV>
                <wp:extent cx="4356100" cy="529590"/>
                <wp:effectExtent l="0" t="0" r="12700" b="16510"/>
                <wp:wrapNone/>
                <wp:docPr id="45" name="Text Box 45"/>
                <wp:cNvGraphicFramePr/>
                <a:graphic xmlns:a="http://schemas.openxmlformats.org/drawingml/2006/main">
                  <a:graphicData uri="http://schemas.microsoft.com/office/word/2010/wordprocessingShape">
                    <wps:wsp>
                      <wps:cNvSpPr txBox="1"/>
                      <wps:spPr>
                        <a:xfrm>
                          <a:off x="0" y="0"/>
                          <a:ext cx="4356100" cy="529590"/>
                        </a:xfrm>
                        <a:prstGeom prst="rect">
                          <a:avLst/>
                        </a:prstGeom>
                        <a:solidFill>
                          <a:schemeClr val="lt1"/>
                        </a:solidFill>
                        <a:ln w="6350">
                          <a:solidFill>
                            <a:prstClr val="black"/>
                          </a:solidFill>
                        </a:ln>
                      </wps:spPr>
                      <wps:txbx>
                        <w:txbxContent>
                          <w:p w14:paraId="0E44982A" w14:textId="15D6DC28" w:rsidR="00F911C5" w:rsidRPr="00CA280C" w:rsidRDefault="00CA280C" w:rsidP="00CA280C">
                            <w:pPr>
                              <w:pStyle w:val="ListParagraph"/>
                              <w:numPr>
                                <w:ilvl w:val="2"/>
                                <w:numId w:val="39"/>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CA280C">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7BA17" id="Text Box 45" o:spid="_x0000_s1039" type="#_x0000_t202" style="position:absolute;left:0;text-align:left;margin-left:-19.95pt;margin-top:-8.05pt;width:343pt;height:41.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" fillcolor="white [3201]" strokeweight=".5pt">
                <v:textbox>
                  <w:txbxContent>
                    <w:p w14:paraId="0E44982A" w14:textId="15D6DC28" w:rsidR="00F911C5" w:rsidRPr="00CA280C" w:rsidRDefault="00CA280C" w:rsidP="00CA280C">
                      <w:pPr>
                        <w:pStyle w:val="ListParagraph"/>
                        <w:numPr>
                          <w:ilvl w:val="2"/>
                          <w:numId w:val="39"/>
                        </w:numPr>
                        <w:jc w:val="center"/>
                        <w:rPr>
                          <w:b/>
                          <w:color w:val="F7CAAC" w:themeColor="accent2" w:themeTint="66"/>
                          <w:sz w:val="44"/>
                          <w:szCs w:val="44"/>
                          <w:lang w:val="en-GB"/>
                          <w14:textOutline w14:w="11112" w14:cap="flat" w14:cmpd="sng" w14:algn="ctr">
                            <w14:solidFill>
                              <w14:schemeClr w14:val="tx1"/>
                            </w14:solidFill>
                            <w14:prstDash w14:val="solid"/>
                            <w14:round/>
                          </w14:textOutline>
                        </w:rPr>
                      </w:pPr>
                      <w:r w:rsidRPr="00CA280C">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v:textbox>
              </v:shape>
            </w:pict>
          </mc:Fallback>
        </mc:AlternateContent>
      </w:r>
      <w:r w:rsidR="00CA280C">
        <w:rPr>
          <w:rFonts w:ascii="Arial" w:hAnsi="Arial" w:cs="Arial"/>
          <w:noProof/>
          <w:sz w:val="22"/>
        </w:rPr>
        <w:drawing>
          <wp:anchor distT="0" distB="0" distL="114300" distR="114300" simplePos="0" relativeHeight="251682816" behindDoc="1" locked="0" layoutInCell="1" allowOverlap="1" wp14:anchorId="1A590F2F" wp14:editId="5F3BF4AE">
            <wp:simplePos x="0" y="0"/>
            <wp:positionH relativeFrom="column">
              <wp:posOffset>-619240</wp:posOffset>
            </wp:positionH>
            <wp:positionV relativeFrom="paragraph">
              <wp:posOffset>-737177</wp:posOffset>
            </wp:positionV>
            <wp:extent cx="10058400" cy="7772400"/>
            <wp:effectExtent l="0" t="0" r="0" b="0"/>
            <wp:wrapNone/>
            <wp:docPr id="43" name="Picture 43"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Picture 43" descr="A computer screen shot of a computer&#10;&#10;Description automatically generated"/>
                    <pic:cNvPicPr/>
                  </pic:nvPicPr>
                  <pic:blipFill rotWithShape="1">
                    <a:blip r:embed="rId16"/>
                    <a:srcRect l="1340" t="27900" b="26507"/>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3128CE" w14:textId="45E42661" w:rsidR="000C5084" w:rsidRDefault="000C5084" w:rsidP="00FB5BD6">
      <w:pPr>
        <w:ind w:left="720"/>
        <w:jc w:val="both"/>
        <w:rPr>
          <w:rFonts w:ascii="Arial" w:hAnsi="Arial" w:cs="Arial"/>
          <w:sz w:val="22"/>
        </w:rPr>
        <w:sectPr w:rsidR="000C5084" w:rsidSect="001C0EE6">
          <w:pgSz w:w="15840" w:h="12240" w:orient="landscape"/>
          <w:pgMar w:top="1260" w:right="1080" w:bottom="1260" w:left="1080" w:header="720" w:footer="720" w:gutter="0"/>
          <w:cols w:space="0"/>
          <w:docGrid w:linePitch="272"/>
        </w:sectPr>
      </w:pPr>
    </w:p>
    <w:p w14:paraId="2A6A78C2" w14:textId="20198493" w:rsidR="00FB5BD6" w:rsidRPr="00330E13" w:rsidRDefault="00FB5BD6" w:rsidP="00FB5BD6">
      <w:pPr>
        <w:ind w:left="720"/>
        <w:jc w:val="both"/>
        <w:rPr>
          <w:rFonts w:ascii="Arial" w:hAnsi="Arial" w:cs="Arial"/>
          <w:sz w:val="22"/>
        </w:rPr>
      </w:pPr>
    </w:p>
    <w:p w14:paraId="02AEEF0E" w14:textId="1A80E6F2" w:rsidR="002775CF" w:rsidRPr="007E32C0" w:rsidRDefault="00B01950" w:rsidP="002775CF">
      <w:pPr>
        <w:pStyle w:val="ListParagraph"/>
        <w:numPr>
          <w:ilvl w:val="2"/>
          <w:numId w:val="32"/>
        </w:numPr>
        <w:jc w:val="both"/>
        <w:rPr>
          <w:rFonts w:ascii="Arial" w:hAnsi="Arial" w:cs="Arial"/>
          <w:sz w:val="22"/>
        </w:rPr>
      </w:pPr>
      <w:r>
        <w:rPr>
          <w:rFonts w:ascii="Arial" w:hAnsi="Arial" w:cs="Arial"/>
          <w:noProof/>
          <w:sz w:val="22"/>
        </w:rPr>
        <mc:AlternateContent>
          <mc:Choice Requires="wps">
            <w:drawing>
              <wp:anchor distT="0" distB="0" distL="114300" distR="114300" simplePos="0" relativeHeight="251673600" behindDoc="0" locked="0" layoutInCell="1" allowOverlap="1" wp14:anchorId="0CA719E7" wp14:editId="0899FE50">
                <wp:simplePos x="0" y="0"/>
                <wp:positionH relativeFrom="column">
                  <wp:posOffset>5328920</wp:posOffset>
                </wp:positionH>
                <wp:positionV relativeFrom="paragraph">
                  <wp:posOffset>2747192</wp:posOffset>
                </wp:positionV>
                <wp:extent cx="589280" cy="337820"/>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589280" cy="337820"/>
                        </a:xfrm>
                        <a:prstGeom prst="rect">
                          <a:avLst/>
                        </a:prstGeom>
                        <a:solidFill>
                          <a:srgbClr val="E5E5E5"/>
                        </a:solidFill>
                        <a:ln w="6350">
                          <a:noFill/>
                        </a:ln>
                      </wps:spPr>
                      <wps:txbx>
                        <w:txbxContent>
                          <w:p w14:paraId="1B783F51" w14:textId="04609232"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101</w:t>
                            </w:r>
                            <w:r w:rsidRPr="007E32C0">
                              <w:rPr>
                                <w:color w:val="000000" w:themeColor="text1"/>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719E7" id="Text Box 34" o:spid="_x0000_s1040" type="#_x0000_t202" style="position:absolute;left:0;text-align:left;margin-left:419.6pt;margin-top:216.3pt;width:46.4pt;height:26.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" fillcolor="#e5e5e5" stroked="f" strokeweight=".5pt">
                <v:textbox>
                  <w:txbxContent>
                    <w:p w14:paraId="1B783F51" w14:textId="04609232"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101</w:t>
                      </w:r>
                      <w:r w:rsidRPr="007E32C0">
                        <w:rPr>
                          <w:color w:val="000000" w:themeColor="text1"/>
                          <w:lang w:val="en-GB"/>
                        </w:rPr>
                        <w:t>”</w:t>
                      </w:r>
                    </w:p>
                  </w:txbxContent>
                </v:textbox>
              </v:shape>
            </w:pict>
          </mc:Fallback>
        </mc:AlternateContent>
      </w:r>
      <w:r>
        <w:rPr>
          <w:rFonts w:ascii="Arial" w:hAnsi="Arial" w:cs="Arial"/>
          <w:noProof/>
          <w:sz w:val="22"/>
        </w:rPr>
        <mc:AlternateContent>
          <mc:Choice Requires="wps">
            <w:drawing>
              <wp:anchor distT="0" distB="0" distL="114300" distR="114300" simplePos="0" relativeHeight="251671552" behindDoc="0" locked="0" layoutInCell="1" allowOverlap="1" wp14:anchorId="6B7A891D" wp14:editId="1A2485A9">
                <wp:simplePos x="0" y="0"/>
                <wp:positionH relativeFrom="column">
                  <wp:posOffset>4435384</wp:posOffset>
                </wp:positionH>
                <wp:positionV relativeFrom="paragraph">
                  <wp:posOffset>5898061</wp:posOffset>
                </wp:positionV>
                <wp:extent cx="589280" cy="33782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589280" cy="337820"/>
                        </a:xfrm>
                        <a:prstGeom prst="rect">
                          <a:avLst/>
                        </a:prstGeom>
                        <a:solidFill>
                          <a:srgbClr val="E5E5E5"/>
                        </a:solidFill>
                        <a:ln w="6350">
                          <a:noFill/>
                        </a:ln>
                      </wps:spPr>
                      <wps:txbx>
                        <w:txbxContent>
                          <w:p w14:paraId="1A3435D6" w14:textId="631E4635"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A891D" id="Text Box 33" o:spid="_x0000_s1041" type="#_x0000_t202" style="position:absolute;left:0;text-align:left;margin-left:349.25pt;margin-top:464.4pt;width:46.4pt;height:2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" fillcolor="#e5e5e5" stroked="f" strokeweight=".5pt">
                <v:textbox>
                  <w:txbxContent>
                    <w:p w14:paraId="1A3435D6" w14:textId="631E4635"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100”</w:t>
                      </w:r>
                    </w:p>
                  </w:txbxContent>
                </v:textbox>
              </v:shape>
            </w:pict>
          </mc:Fallback>
        </mc:AlternateContent>
      </w:r>
      <w:r>
        <w:rPr>
          <w:rFonts w:ascii="Arial" w:hAnsi="Arial" w:cs="Arial"/>
          <w:noProof/>
          <w:sz w:val="22"/>
        </w:rPr>
        <mc:AlternateContent>
          <mc:Choice Requires="wps">
            <w:drawing>
              <wp:anchor distT="0" distB="0" distL="114300" distR="114300" simplePos="0" relativeHeight="251669504" behindDoc="0" locked="0" layoutInCell="1" allowOverlap="1" wp14:anchorId="519EB4F5" wp14:editId="62762D17">
                <wp:simplePos x="0" y="0"/>
                <wp:positionH relativeFrom="column">
                  <wp:posOffset>1332230</wp:posOffset>
                </wp:positionH>
                <wp:positionV relativeFrom="paragraph">
                  <wp:posOffset>5961925</wp:posOffset>
                </wp:positionV>
                <wp:extent cx="589280" cy="337820"/>
                <wp:effectExtent l="0" t="0" r="0" b="5080"/>
                <wp:wrapNone/>
                <wp:docPr id="32" name="Text Box 32"/>
                <wp:cNvGraphicFramePr/>
                <a:graphic xmlns:a="http://schemas.openxmlformats.org/drawingml/2006/main">
                  <a:graphicData uri="http://schemas.microsoft.com/office/word/2010/wordprocessingShape">
                    <wps:wsp>
                      <wps:cNvSpPr txBox="1"/>
                      <wps:spPr>
                        <a:xfrm>
                          <a:off x="0" y="0"/>
                          <a:ext cx="589280" cy="337820"/>
                        </a:xfrm>
                        <a:prstGeom prst="rect">
                          <a:avLst/>
                        </a:prstGeom>
                        <a:solidFill>
                          <a:srgbClr val="E5E5E5"/>
                        </a:solidFill>
                        <a:ln w="6350">
                          <a:noFill/>
                        </a:ln>
                      </wps:spPr>
                      <wps:txbx>
                        <w:txbxContent>
                          <w:p w14:paraId="0671E785" w14:textId="652E9A41"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0</w:t>
                            </w:r>
                            <w:r>
                              <w:rPr>
                                <w:color w:val="000000" w:themeColor="text1"/>
                                <w:lang w:val="en-GB"/>
                              </w:rPr>
                              <w:t>11</w:t>
                            </w:r>
                            <w:r w:rsidRPr="007E32C0">
                              <w:rPr>
                                <w:color w:val="000000" w:themeColor="text1"/>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EB4F5" id="Text Box 32" o:spid="_x0000_s1042" type="#_x0000_t202" style="position:absolute;left:0;text-align:left;margin-left:104.9pt;margin-top:469.45pt;width:46.4pt;height:2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" fillcolor="#e5e5e5" stroked="f" strokeweight=".5pt">
                <v:textbox>
                  <w:txbxContent>
                    <w:p w14:paraId="0671E785" w14:textId="652E9A41"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0</w:t>
                      </w:r>
                      <w:r>
                        <w:rPr>
                          <w:color w:val="000000" w:themeColor="text1"/>
                          <w:lang w:val="en-GB"/>
                        </w:rPr>
                        <w:t>11</w:t>
                      </w:r>
                      <w:r w:rsidRPr="007E32C0">
                        <w:rPr>
                          <w:color w:val="000000" w:themeColor="text1"/>
                          <w:lang w:val="en-GB"/>
                        </w:rPr>
                        <w:t>”</w:t>
                      </w:r>
                    </w:p>
                  </w:txbxContent>
                </v:textbox>
              </v:shape>
            </w:pict>
          </mc:Fallback>
        </mc:AlternateContent>
      </w:r>
      <w:r>
        <w:rPr>
          <w:rFonts w:ascii="Arial" w:hAnsi="Arial" w:cs="Arial"/>
          <w:noProof/>
          <w:sz w:val="22"/>
        </w:rPr>
        <mc:AlternateContent>
          <mc:Choice Requires="wps">
            <w:drawing>
              <wp:anchor distT="0" distB="0" distL="114300" distR="114300" simplePos="0" relativeHeight="251667456" behindDoc="0" locked="0" layoutInCell="1" allowOverlap="1" wp14:anchorId="6F3B1674" wp14:editId="16848318">
                <wp:simplePos x="0" y="0"/>
                <wp:positionH relativeFrom="column">
                  <wp:posOffset>-112123</wp:posOffset>
                </wp:positionH>
                <wp:positionV relativeFrom="paragraph">
                  <wp:posOffset>3162300</wp:posOffset>
                </wp:positionV>
                <wp:extent cx="589280" cy="275303"/>
                <wp:effectExtent l="0" t="0" r="0" b="4445"/>
                <wp:wrapNone/>
                <wp:docPr id="31" name="Text Box 31"/>
                <wp:cNvGraphicFramePr/>
                <a:graphic xmlns:a="http://schemas.openxmlformats.org/drawingml/2006/main">
                  <a:graphicData uri="http://schemas.microsoft.com/office/word/2010/wordprocessingShape">
                    <wps:wsp>
                      <wps:cNvSpPr txBox="1"/>
                      <wps:spPr>
                        <a:xfrm>
                          <a:off x="0" y="0"/>
                          <a:ext cx="589280" cy="275303"/>
                        </a:xfrm>
                        <a:prstGeom prst="rect">
                          <a:avLst/>
                        </a:prstGeom>
                        <a:solidFill>
                          <a:srgbClr val="E5E5E5"/>
                        </a:solidFill>
                        <a:ln w="6350">
                          <a:noFill/>
                        </a:ln>
                      </wps:spPr>
                      <wps:txbx>
                        <w:txbxContent>
                          <w:p w14:paraId="1DB6564F" w14:textId="26BC2069"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0</w:t>
                            </w:r>
                            <w:r>
                              <w:rPr>
                                <w:color w:val="000000" w:themeColor="text1"/>
                                <w:lang w:val="en-G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B1674" id="Text Box 31" o:spid="_x0000_s1043" type="#_x0000_t202" style="position:absolute;left:0;text-align:left;margin-left:-8.85pt;margin-top:249pt;width:46.4pt;height:2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" fillcolor="#e5e5e5" stroked="f" strokeweight=".5pt">
                <v:textbox>
                  <w:txbxContent>
                    <w:p w14:paraId="1DB6564F" w14:textId="26BC2069"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0</w:t>
                      </w:r>
                      <w:r>
                        <w:rPr>
                          <w:color w:val="000000" w:themeColor="text1"/>
                          <w:lang w:val="en-GB"/>
                        </w:rPr>
                        <w:t>10”</w:t>
                      </w:r>
                    </w:p>
                  </w:txbxContent>
                </v:textbox>
              </v:shape>
            </w:pict>
          </mc:Fallback>
        </mc:AlternateContent>
      </w:r>
      <w:r>
        <w:rPr>
          <w:rFonts w:ascii="Arial" w:hAnsi="Arial" w:cs="Arial"/>
          <w:noProof/>
          <w:sz w:val="22"/>
        </w:rPr>
        <mc:AlternateContent>
          <mc:Choice Requires="wps">
            <w:drawing>
              <wp:anchor distT="0" distB="0" distL="114300" distR="114300" simplePos="0" relativeHeight="251665408" behindDoc="0" locked="0" layoutInCell="1" allowOverlap="1" wp14:anchorId="023DAC91" wp14:editId="3143A8FA">
                <wp:simplePos x="0" y="0"/>
                <wp:positionH relativeFrom="column">
                  <wp:posOffset>2611482</wp:posOffset>
                </wp:positionH>
                <wp:positionV relativeFrom="paragraph">
                  <wp:posOffset>1388292</wp:posOffset>
                </wp:positionV>
                <wp:extent cx="589280" cy="337820"/>
                <wp:effectExtent l="0" t="0" r="0" b="5080"/>
                <wp:wrapNone/>
                <wp:docPr id="30" name="Text Box 30"/>
                <wp:cNvGraphicFramePr/>
                <a:graphic xmlns:a="http://schemas.openxmlformats.org/drawingml/2006/main">
                  <a:graphicData uri="http://schemas.microsoft.com/office/word/2010/wordprocessingShape">
                    <wps:wsp>
                      <wps:cNvSpPr txBox="1"/>
                      <wps:spPr>
                        <a:xfrm>
                          <a:off x="0" y="0"/>
                          <a:ext cx="589280" cy="337820"/>
                        </a:xfrm>
                        <a:prstGeom prst="rect">
                          <a:avLst/>
                        </a:prstGeom>
                        <a:solidFill>
                          <a:srgbClr val="E5E5E5"/>
                        </a:solidFill>
                        <a:ln w="6350">
                          <a:noFill/>
                        </a:ln>
                      </wps:spPr>
                      <wps:txbx>
                        <w:txbxContent>
                          <w:p w14:paraId="468C6C71" w14:textId="42159D01"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001</w:t>
                            </w:r>
                            <w:r w:rsidRPr="007E32C0">
                              <w:rPr>
                                <w:color w:val="000000" w:themeColor="text1"/>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DAC91" id="Text Box 30" o:spid="_x0000_s1044" type="#_x0000_t202" style="position:absolute;left:0;text-align:left;margin-left:205.65pt;margin-top:109.3pt;width:46.4pt;height:2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" fillcolor="#e5e5e5" stroked="f" strokeweight=".5pt">
                <v:textbox>
                  <w:txbxContent>
                    <w:p w14:paraId="468C6C71" w14:textId="42159D01" w:rsidR="00B01950" w:rsidRPr="007E32C0" w:rsidRDefault="00B01950" w:rsidP="00B01950">
                      <w:pPr>
                        <w:rPr>
                          <w:color w:val="000000" w:themeColor="text1"/>
                          <w:lang w:val="en-GB"/>
                        </w:rPr>
                      </w:pPr>
                      <w:r w:rsidRPr="007E32C0">
                        <w:rPr>
                          <w:color w:val="000000" w:themeColor="text1"/>
                          <w:lang w:val="en-GB"/>
                        </w:rPr>
                        <w:t>“</w:t>
                      </w:r>
                      <w:r>
                        <w:rPr>
                          <w:color w:val="000000" w:themeColor="text1"/>
                          <w:lang w:val="en-GB"/>
                        </w:rPr>
                        <w:t>001</w:t>
                      </w:r>
                      <w:r w:rsidRPr="007E32C0">
                        <w:rPr>
                          <w:color w:val="000000" w:themeColor="text1"/>
                          <w:lang w:val="en-GB"/>
                        </w:rPr>
                        <w:t>”</w:t>
                      </w:r>
                    </w:p>
                  </w:txbxContent>
                </v:textbox>
              </v:shape>
            </w:pict>
          </mc:Fallback>
        </mc:AlternateContent>
      </w:r>
      <w:r w:rsidR="007E32C0">
        <w:rPr>
          <w:rFonts w:ascii="Arial" w:hAnsi="Arial" w:cs="Arial"/>
          <w:noProof/>
          <w:sz w:val="22"/>
        </w:rPr>
        <mc:AlternateContent>
          <mc:Choice Requires="wps">
            <w:drawing>
              <wp:anchor distT="0" distB="0" distL="114300" distR="114300" simplePos="0" relativeHeight="251663360" behindDoc="0" locked="0" layoutInCell="1" allowOverlap="1" wp14:anchorId="78763F0B" wp14:editId="6AF9B91A">
                <wp:simplePos x="0" y="0"/>
                <wp:positionH relativeFrom="column">
                  <wp:posOffset>2665343</wp:posOffset>
                </wp:positionH>
                <wp:positionV relativeFrom="paragraph">
                  <wp:posOffset>3813535</wp:posOffset>
                </wp:positionV>
                <wp:extent cx="589722" cy="2712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89722" cy="271200"/>
                        </a:xfrm>
                        <a:prstGeom prst="rect">
                          <a:avLst/>
                        </a:prstGeom>
                        <a:noFill/>
                        <a:ln w="6350">
                          <a:noFill/>
                        </a:ln>
                      </wps:spPr>
                      <wps:txbx>
                        <w:txbxContent>
                          <w:p w14:paraId="3F93928E" w14:textId="0408D8F8" w:rsidR="007E32C0" w:rsidRPr="007E32C0" w:rsidRDefault="007E32C0">
                            <w:pPr>
                              <w:rPr>
                                <w:color w:val="000000" w:themeColor="text1"/>
                                <w:lang w:val="en-GB"/>
                              </w:rPr>
                            </w:pPr>
                            <w:r w:rsidRPr="007E32C0">
                              <w:rPr>
                                <w:color w:val="000000" w:themeColor="text1"/>
                                <w:lang w:val="en-GB"/>
                              </w:rP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63F0B" id="Text Box 28" o:spid="_x0000_s1045" type="#_x0000_t202" style="position:absolute;left:0;text-align:left;margin-left:209.85pt;margin-top:300.3pt;width:46.45pt;height:2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" filled="f" stroked="f" strokeweight=".5pt">
                <v:textbox>
                  <w:txbxContent>
                    <w:p w14:paraId="3F93928E" w14:textId="0408D8F8" w:rsidR="007E32C0" w:rsidRPr="007E32C0" w:rsidRDefault="007E32C0">
                      <w:pPr>
                        <w:rPr>
                          <w:color w:val="000000" w:themeColor="text1"/>
                          <w:lang w:val="en-GB"/>
                        </w:rPr>
                      </w:pPr>
                      <w:r w:rsidRPr="007E32C0">
                        <w:rPr>
                          <w:color w:val="000000" w:themeColor="text1"/>
                          <w:lang w:val="en-GB"/>
                        </w:rPr>
                        <w:t>“000”</w:t>
                      </w:r>
                    </w:p>
                  </w:txbxContent>
                </v:textbox>
              </v:shape>
            </w:pict>
          </mc:Fallback>
        </mc:AlternateContent>
      </w:r>
      <w:r w:rsidR="007E32C0">
        <w:rPr>
          <w:rFonts w:ascii="Arial" w:hAnsi="Arial" w:cs="Arial"/>
          <w:noProof/>
          <w:sz w:val="22"/>
        </w:rPr>
        <w:drawing>
          <wp:anchor distT="0" distB="0" distL="114300" distR="114300" simplePos="0" relativeHeight="251661312" behindDoc="1" locked="0" layoutInCell="1" allowOverlap="1" wp14:anchorId="2DE60667" wp14:editId="3E225A34">
            <wp:simplePos x="0" y="0"/>
            <wp:positionH relativeFrom="column">
              <wp:posOffset>-692785</wp:posOffset>
            </wp:positionH>
            <wp:positionV relativeFrom="paragraph">
              <wp:posOffset>224155</wp:posOffset>
            </wp:positionV>
            <wp:extent cx="7566660" cy="6400800"/>
            <wp:effectExtent l="12700" t="12700" r="15240" b="12700"/>
            <wp:wrapTight wrapText="bothSides">
              <wp:wrapPolygon edited="0">
                <wp:start x="-36" y="-43"/>
                <wp:lineTo x="-36" y="21600"/>
                <wp:lineTo x="21607" y="21600"/>
                <wp:lineTo x="21607" y="-43"/>
                <wp:lineTo x="-36" y="-43"/>
              </wp:wrapPolygon>
            </wp:wrapTight>
            <wp:docPr id="26"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diagram&#10;&#10;Description automatically generated"/>
                    <pic:cNvPicPr/>
                  </pic:nvPicPr>
                  <pic:blipFill rotWithShape="1">
                    <a:blip r:embed="rId17"/>
                    <a:srcRect l="5880" t="12201" r="6878" b="33349"/>
                    <a:stretch/>
                  </pic:blipFill>
                  <pic:spPr bwMode="auto">
                    <a:xfrm>
                      <a:off x="0" y="0"/>
                      <a:ext cx="7566660" cy="64008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2C0">
        <w:rPr>
          <w:rFonts w:ascii="Arial" w:hAnsi="Arial" w:cs="Arial"/>
          <w:noProof/>
          <w:sz w:val="22"/>
        </w:rPr>
        <mc:AlternateContent>
          <mc:Choice Requires="wps">
            <w:drawing>
              <wp:anchor distT="0" distB="0" distL="114300" distR="114300" simplePos="0" relativeHeight="251662336" behindDoc="0" locked="0" layoutInCell="1" allowOverlap="1" wp14:anchorId="3F7419DE" wp14:editId="6414959A">
                <wp:simplePos x="0" y="0"/>
                <wp:positionH relativeFrom="column">
                  <wp:posOffset>2334039</wp:posOffset>
                </wp:positionH>
                <wp:positionV relativeFrom="paragraph">
                  <wp:posOffset>3707517</wp:posOffset>
                </wp:positionV>
                <wp:extent cx="1325218" cy="0"/>
                <wp:effectExtent l="0" t="0" r="8890" b="12700"/>
                <wp:wrapNone/>
                <wp:docPr id="27" name="Straight Connector 27"/>
                <wp:cNvGraphicFramePr/>
                <a:graphic xmlns:a="http://schemas.openxmlformats.org/drawingml/2006/main">
                  <a:graphicData uri="http://schemas.microsoft.com/office/word/2010/wordprocessingShape">
                    <wps:wsp>
                      <wps:cNvCnPr/>
                      <wps:spPr>
                        <a:xfrm>
                          <a:off x="0" y="0"/>
                          <a:ext cx="13252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006D63" id="Straight Connector 2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3.8pt,291.95pt" to="288.15pt,29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" strokecolor="black [3200]" strokeweight=".5pt">
                <v:stroke joinstyle="miter"/>
              </v:line>
            </w:pict>
          </mc:Fallback>
        </mc:AlternateContent>
      </w:r>
      <w:r w:rsidR="00FB5BD6">
        <w:rPr>
          <w:rFonts w:ascii="Arial" w:hAnsi="Arial" w:cs="Arial"/>
          <w:i/>
          <w:sz w:val="22"/>
        </w:rPr>
        <w:t xml:space="preserve">Finite State Machine (FSM) Diagram </w:t>
      </w:r>
    </w:p>
    <w:p w14:paraId="2140DF65" w14:textId="358EE438" w:rsidR="007E32C0" w:rsidRPr="00EF1FB8" w:rsidRDefault="007E32C0" w:rsidP="00EF1FB8">
      <w:pPr>
        <w:pStyle w:val="ListParagraph"/>
        <w:ind w:left="1224"/>
        <w:jc w:val="both"/>
        <w:rPr>
          <w:rFonts w:ascii="Arial" w:hAnsi="Arial" w:cs="Arial"/>
          <w:sz w:val="22"/>
        </w:rPr>
      </w:pPr>
      <w:r w:rsidRPr="007E32C0">
        <w:rPr>
          <w:rFonts w:ascii="Arial" w:hAnsi="Arial" w:cs="Arial"/>
          <w:b/>
          <w:bCs/>
          <w:sz w:val="22"/>
        </w:rPr>
        <w:t xml:space="preserve">Description: </w:t>
      </w:r>
      <w:r>
        <w:rPr>
          <w:rFonts w:ascii="Arial" w:hAnsi="Arial" w:cs="Arial"/>
          <w:sz w:val="22"/>
        </w:rPr>
        <w:t xml:space="preserve">In this finite state machine there are six states: IDLE, BUTTON1, BUTTON2, BUTTON3, BUTTON4, BUTTON5. When in the IDLE state, the next state can be </w:t>
      </w:r>
      <w:r>
        <w:rPr>
          <w:rFonts w:ascii="Arial" w:hAnsi="Arial" w:cs="Arial"/>
          <w:sz w:val="22"/>
        </w:rPr>
        <w:t>BUTTON1</w:t>
      </w:r>
      <w:r>
        <w:rPr>
          <w:rFonts w:ascii="Arial" w:hAnsi="Arial" w:cs="Arial"/>
          <w:sz w:val="22"/>
        </w:rPr>
        <w:t xml:space="preserve"> (if the up button has a high signal)</w:t>
      </w:r>
      <w:r>
        <w:rPr>
          <w:rFonts w:ascii="Arial" w:hAnsi="Arial" w:cs="Arial"/>
          <w:sz w:val="22"/>
        </w:rPr>
        <w:t xml:space="preserve">, BUTTON2(if the </w:t>
      </w:r>
      <w:r>
        <w:rPr>
          <w:rFonts w:ascii="Arial" w:hAnsi="Arial" w:cs="Arial"/>
          <w:sz w:val="22"/>
        </w:rPr>
        <w:t>left</w:t>
      </w:r>
      <w:r>
        <w:rPr>
          <w:rFonts w:ascii="Arial" w:hAnsi="Arial" w:cs="Arial"/>
          <w:sz w:val="22"/>
        </w:rPr>
        <w:t xml:space="preserve"> button has a high signal), BUTTON3(if the </w:t>
      </w:r>
      <w:r>
        <w:rPr>
          <w:rFonts w:ascii="Arial" w:hAnsi="Arial" w:cs="Arial"/>
          <w:sz w:val="22"/>
        </w:rPr>
        <w:t>down</w:t>
      </w:r>
      <w:r>
        <w:rPr>
          <w:rFonts w:ascii="Arial" w:hAnsi="Arial" w:cs="Arial"/>
          <w:sz w:val="22"/>
        </w:rPr>
        <w:t xml:space="preserve"> button has a high signal), BUTTON4</w:t>
      </w:r>
      <w:r>
        <w:rPr>
          <w:rFonts w:ascii="Arial" w:hAnsi="Arial" w:cs="Arial"/>
          <w:sz w:val="22"/>
        </w:rPr>
        <w:t xml:space="preserve"> </w:t>
      </w:r>
      <w:r>
        <w:rPr>
          <w:rFonts w:ascii="Arial" w:hAnsi="Arial" w:cs="Arial"/>
          <w:sz w:val="22"/>
        </w:rPr>
        <w:t xml:space="preserve">(if the </w:t>
      </w:r>
      <w:r>
        <w:rPr>
          <w:rFonts w:ascii="Arial" w:hAnsi="Arial" w:cs="Arial"/>
          <w:sz w:val="22"/>
        </w:rPr>
        <w:t xml:space="preserve">right </w:t>
      </w:r>
      <w:r>
        <w:rPr>
          <w:rFonts w:ascii="Arial" w:hAnsi="Arial" w:cs="Arial"/>
          <w:sz w:val="22"/>
        </w:rPr>
        <w:t>button has a high signal)</w:t>
      </w:r>
      <w:r>
        <w:rPr>
          <w:rFonts w:ascii="Arial" w:hAnsi="Arial" w:cs="Arial"/>
          <w:sz w:val="22"/>
        </w:rPr>
        <w:t xml:space="preserve"> or </w:t>
      </w:r>
      <w:r>
        <w:rPr>
          <w:rFonts w:ascii="Arial" w:hAnsi="Arial" w:cs="Arial"/>
          <w:sz w:val="22"/>
        </w:rPr>
        <w:t xml:space="preserve">BUTTON5(if the </w:t>
      </w:r>
      <w:r>
        <w:rPr>
          <w:rFonts w:ascii="Arial" w:hAnsi="Arial" w:cs="Arial"/>
          <w:sz w:val="22"/>
        </w:rPr>
        <w:t>button</w:t>
      </w:r>
      <w:r>
        <w:rPr>
          <w:rFonts w:ascii="Arial" w:hAnsi="Arial" w:cs="Arial"/>
          <w:sz w:val="22"/>
        </w:rPr>
        <w:t xml:space="preserve"> has a high signal)</w:t>
      </w:r>
      <w:r>
        <w:rPr>
          <w:rFonts w:ascii="Arial" w:hAnsi="Arial" w:cs="Arial"/>
          <w:sz w:val="22"/>
        </w:rPr>
        <w:t>.</w:t>
      </w:r>
      <w:r w:rsidR="00042982">
        <w:rPr>
          <w:rFonts w:ascii="Arial" w:hAnsi="Arial" w:cs="Arial"/>
          <w:sz w:val="22"/>
        </w:rPr>
        <w:t xml:space="preserve"> </w:t>
      </w:r>
      <w:r>
        <w:rPr>
          <w:rFonts w:ascii="Arial" w:hAnsi="Arial" w:cs="Arial"/>
          <w:sz w:val="22"/>
        </w:rPr>
        <w:t>For all other states, the next state is always the IDLE state.</w:t>
      </w:r>
      <w:r w:rsidR="00EF1FB8">
        <w:rPr>
          <w:rFonts w:ascii="Arial" w:hAnsi="Arial" w:cs="Arial"/>
          <w:sz w:val="22"/>
        </w:rPr>
        <w:t xml:space="preserve"> When in the IDLE state a 3-bit signal of “000” is sent to the button output port. </w:t>
      </w:r>
      <w:r w:rsidR="00EF1FB8">
        <w:rPr>
          <w:rFonts w:ascii="Arial" w:hAnsi="Arial" w:cs="Arial"/>
          <w:sz w:val="22"/>
        </w:rPr>
        <w:t xml:space="preserve">When in the </w:t>
      </w:r>
      <w:r w:rsidR="00EF1FB8">
        <w:rPr>
          <w:rFonts w:ascii="Arial" w:hAnsi="Arial" w:cs="Arial"/>
          <w:sz w:val="22"/>
        </w:rPr>
        <w:t xml:space="preserve">BUTTON1 </w:t>
      </w:r>
      <w:r w:rsidR="00EF1FB8">
        <w:rPr>
          <w:rFonts w:ascii="Arial" w:hAnsi="Arial" w:cs="Arial"/>
          <w:sz w:val="22"/>
        </w:rPr>
        <w:t>state a 3-bit signal of “00</w:t>
      </w:r>
      <w:r w:rsidR="00EF1FB8">
        <w:rPr>
          <w:rFonts w:ascii="Arial" w:hAnsi="Arial" w:cs="Arial"/>
          <w:sz w:val="22"/>
        </w:rPr>
        <w:t>1</w:t>
      </w:r>
      <w:r w:rsidR="00EF1FB8">
        <w:rPr>
          <w:rFonts w:ascii="Arial" w:hAnsi="Arial" w:cs="Arial"/>
          <w:sz w:val="22"/>
        </w:rPr>
        <w:t>” is sent to the button output port. When in the</w:t>
      </w:r>
      <w:r w:rsidR="00EF1FB8" w:rsidRPr="00EF1FB8">
        <w:rPr>
          <w:rFonts w:ascii="Arial" w:hAnsi="Arial" w:cs="Arial"/>
          <w:sz w:val="22"/>
        </w:rPr>
        <w:t xml:space="preserve"> </w:t>
      </w:r>
      <w:r w:rsidR="00EF1FB8">
        <w:rPr>
          <w:rFonts w:ascii="Arial" w:hAnsi="Arial" w:cs="Arial"/>
          <w:sz w:val="22"/>
        </w:rPr>
        <w:t xml:space="preserve">BUTTON2 </w:t>
      </w:r>
      <w:r w:rsidR="00EF1FB8">
        <w:rPr>
          <w:rFonts w:ascii="Arial" w:hAnsi="Arial" w:cs="Arial"/>
          <w:sz w:val="22"/>
        </w:rPr>
        <w:t>state a 3-bit signal of “0</w:t>
      </w:r>
      <w:r w:rsidR="00EF1FB8">
        <w:rPr>
          <w:rFonts w:ascii="Arial" w:hAnsi="Arial" w:cs="Arial"/>
          <w:sz w:val="22"/>
        </w:rPr>
        <w:t>1</w:t>
      </w:r>
      <w:r w:rsidR="00EF1FB8">
        <w:rPr>
          <w:rFonts w:ascii="Arial" w:hAnsi="Arial" w:cs="Arial"/>
          <w:sz w:val="22"/>
        </w:rPr>
        <w:t>0” is sent to the button output port. When in the</w:t>
      </w:r>
      <w:r w:rsidR="00EF1FB8">
        <w:rPr>
          <w:rFonts w:ascii="Arial" w:hAnsi="Arial" w:cs="Arial"/>
          <w:sz w:val="22"/>
        </w:rPr>
        <w:t xml:space="preserve"> B</w:t>
      </w:r>
      <w:r w:rsidR="00EF1FB8">
        <w:rPr>
          <w:rFonts w:ascii="Arial" w:hAnsi="Arial" w:cs="Arial"/>
          <w:sz w:val="22"/>
        </w:rPr>
        <w:t>UTTON</w:t>
      </w:r>
      <w:r w:rsidR="00EF1FB8">
        <w:rPr>
          <w:rFonts w:ascii="Arial" w:hAnsi="Arial" w:cs="Arial"/>
          <w:sz w:val="22"/>
        </w:rPr>
        <w:t>3</w:t>
      </w:r>
      <w:r w:rsidR="00EF1FB8">
        <w:rPr>
          <w:rFonts w:ascii="Arial" w:hAnsi="Arial" w:cs="Arial"/>
          <w:sz w:val="22"/>
        </w:rPr>
        <w:t xml:space="preserve"> state a 3-bit signal of “0</w:t>
      </w:r>
      <w:r w:rsidR="00EF1FB8">
        <w:rPr>
          <w:rFonts w:ascii="Arial" w:hAnsi="Arial" w:cs="Arial"/>
          <w:sz w:val="22"/>
        </w:rPr>
        <w:t>11</w:t>
      </w:r>
      <w:r w:rsidR="00EF1FB8">
        <w:rPr>
          <w:rFonts w:ascii="Arial" w:hAnsi="Arial" w:cs="Arial"/>
          <w:sz w:val="22"/>
        </w:rPr>
        <w:t>” is sent to the button output port.</w:t>
      </w:r>
      <w:r w:rsidR="00EF1FB8">
        <w:rPr>
          <w:rFonts w:ascii="Arial" w:hAnsi="Arial" w:cs="Arial"/>
          <w:sz w:val="22"/>
        </w:rPr>
        <w:t xml:space="preserve"> </w:t>
      </w:r>
      <w:r w:rsidR="00EF1FB8">
        <w:rPr>
          <w:rFonts w:ascii="Arial" w:hAnsi="Arial" w:cs="Arial"/>
          <w:sz w:val="22"/>
        </w:rPr>
        <w:t>When in the BUTTON</w:t>
      </w:r>
      <w:r w:rsidR="00EF1FB8">
        <w:rPr>
          <w:rFonts w:ascii="Arial" w:hAnsi="Arial" w:cs="Arial"/>
          <w:sz w:val="22"/>
        </w:rPr>
        <w:t>4</w:t>
      </w:r>
      <w:r w:rsidR="00EF1FB8">
        <w:rPr>
          <w:rFonts w:ascii="Arial" w:hAnsi="Arial" w:cs="Arial"/>
          <w:sz w:val="22"/>
        </w:rPr>
        <w:t xml:space="preserve"> state a 3-bit signal of “</w:t>
      </w:r>
      <w:r w:rsidR="00EF1FB8">
        <w:rPr>
          <w:rFonts w:ascii="Arial" w:hAnsi="Arial" w:cs="Arial"/>
          <w:sz w:val="22"/>
        </w:rPr>
        <w:t>100</w:t>
      </w:r>
      <w:r w:rsidR="00EF1FB8">
        <w:rPr>
          <w:rFonts w:ascii="Arial" w:hAnsi="Arial" w:cs="Arial"/>
          <w:sz w:val="22"/>
        </w:rPr>
        <w:t xml:space="preserve">” is sent to </w:t>
      </w:r>
      <w:r w:rsidR="00EF1FB8">
        <w:rPr>
          <w:rFonts w:ascii="Arial" w:hAnsi="Arial" w:cs="Arial"/>
          <w:sz w:val="22"/>
        </w:rPr>
        <w:lastRenderedPageBreak/>
        <w:t>the button output port.</w:t>
      </w:r>
      <w:r w:rsidR="00EF1FB8">
        <w:rPr>
          <w:rFonts w:ascii="Arial" w:hAnsi="Arial" w:cs="Arial"/>
          <w:sz w:val="22"/>
        </w:rPr>
        <w:t xml:space="preserve"> </w:t>
      </w:r>
      <w:r w:rsidR="00EF1FB8">
        <w:rPr>
          <w:rFonts w:ascii="Arial" w:hAnsi="Arial" w:cs="Arial"/>
          <w:sz w:val="22"/>
        </w:rPr>
        <w:t xml:space="preserve">When in the </w:t>
      </w:r>
      <w:r w:rsidR="00EF1FB8">
        <w:rPr>
          <w:rFonts w:ascii="Arial" w:hAnsi="Arial" w:cs="Arial"/>
          <w:sz w:val="22"/>
        </w:rPr>
        <w:t>B</w:t>
      </w:r>
      <w:r w:rsidR="00EF1FB8">
        <w:rPr>
          <w:rFonts w:ascii="Arial" w:hAnsi="Arial" w:cs="Arial"/>
          <w:sz w:val="22"/>
        </w:rPr>
        <w:t>UTTON</w:t>
      </w:r>
      <w:r w:rsidR="00EF1FB8">
        <w:rPr>
          <w:rFonts w:ascii="Arial" w:hAnsi="Arial" w:cs="Arial"/>
          <w:sz w:val="22"/>
        </w:rPr>
        <w:t>5</w:t>
      </w:r>
      <w:r w:rsidR="00EF1FB8">
        <w:rPr>
          <w:rFonts w:ascii="Arial" w:hAnsi="Arial" w:cs="Arial"/>
          <w:sz w:val="22"/>
        </w:rPr>
        <w:t xml:space="preserve"> state a 3-bit signal of “</w:t>
      </w:r>
      <w:r w:rsidR="00EF1FB8">
        <w:rPr>
          <w:rFonts w:ascii="Arial" w:hAnsi="Arial" w:cs="Arial"/>
          <w:sz w:val="22"/>
        </w:rPr>
        <w:t>10</w:t>
      </w:r>
      <w:r w:rsidR="00EF1FB8">
        <w:rPr>
          <w:rFonts w:ascii="Arial" w:hAnsi="Arial" w:cs="Arial"/>
          <w:sz w:val="22"/>
        </w:rPr>
        <w:t>1” is sent to the button output port.</w:t>
      </w:r>
    </w:p>
    <w:p w14:paraId="7C0104B0" w14:textId="77777777" w:rsidR="007E32C0" w:rsidRPr="007E32C0" w:rsidRDefault="007E32C0" w:rsidP="007E32C0"/>
    <w:p w14:paraId="7EF50E72" w14:textId="77777777" w:rsidR="00EF1FB8" w:rsidRDefault="00EF1FB8" w:rsidP="00EF1FB8">
      <w:pPr>
        <w:ind w:left="720"/>
        <w:jc w:val="both"/>
        <w:rPr>
          <w:rFonts w:ascii="Arial" w:hAnsi="Arial" w:cs="Arial"/>
          <w:sz w:val="22"/>
        </w:rPr>
      </w:pPr>
    </w:p>
    <w:p w14:paraId="4C09E779" w14:textId="699DDA9B" w:rsidR="00EF1FB8" w:rsidRPr="009B56B3" w:rsidRDefault="00EF1FB8" w:rsidP="00EF1FB8">
      <w:pPr>
        <w:pStyle w:val="ListParagraph"/>
        <w:numPr>
          <w:ilvl w:val="1"/>
          <w:numId w:val="32"/>
        </w:numPr>
        <w:jc w:val="both"/>
        <w:rPr>
          <w:rFonts w:ascii="Arial" w:hAnsi="Arial" w:cs="Arial"/>
          <w:b/>
          <w:bCs/>
          <w:i/>
          <w:sz w:val="22"/>
        </w:rPr>
      </w:pPr>
      <w:r w:rsidRPr="009B56B3">
        <w:rPr>
          <w:rFonts w:ascii="Arial" w:hAnsi="Arial" w:cs="Arial"/>
          <w:b/>
          <w:bCs/>
          <w:i/>
          <w:sz w:val="22"/>
        </w:rPr>
        <w:t>Fi</w:t>
      </w:r>
      <w:r w:rsidRPr="009B56B3">
        <w:rPr>
          <w:rFonts w:ascii="Arial" w:hAnsi="Arial" w:cs="Arial"/>
          <w:b/>
          <w:bCs/>
          <w:i/>
          <w:sz w:val="22"/>
        </w:rPr>
        <w:t>nal Project Datapath</w:t>
      </w:r>
    </w:p>
    <w:p w14:paraId="3301E7B2" w14:textId="071D99B0" w:rsidR="00EF1FB8" w:rsidRDefault="00EF1FB8" w:rsidP="00EF1FB8">
      <w:pPr>
        <w:ind w:left="360"/>
        <w:jc w:val="both"/>
        <w:rPr>
          <w:rFonts w:ascii="Arial" w:hAnsi="Arial" w:cs="Arial"/>
          <w:sz w:val="22"/>
        </w:rPr>
      </w:pPr>
      <w:r>
        <w:rPr>
          <w:rFonts w:ascii="Arial" w:hAnsi="Arial" w:cs="Arial"/>
          <w:sz w:val="22"/>
        </w:rPr>
        <w:t xml:space="preserve">This is where the main functionality of the game is. It is responsible for checking if a mole has been </w:t>
      </w:r>
      <w:proofErr w:type="gramStart"/>
      <w:r>
        <w:rPr>
          <w:rFonts w:ascii="Arial" w:hAnsi="Arial" w:cs="Arial"/>
          <w:sz w:val="22"/>
        </w:rPr>
        <w:t>hit, and</w:t>
      </w:r>
      <w:proofErr w:type="gramEnd"/>
      <w:r>
        <w:rPr>
          <w:rFonts w:ascii="Arial" w:hAnsi="Arial" w:cs="Arial"/>
          <w:sz w:val="22"/>
        </w:rPr>
        <w:t xml:space="preserve"> updating the current score and the highest score.</w:t>
      </w:r>
    </w:p>
    <w:p w14:paraId="6B22703A" w14:textId="77777777" w:rsidR="00EF1FB8" w:rsidRDefault="00EF1FB8" w:rsidP="00EF1FB8">
      <w:pPr>
        <w:ind w:left="360"/>
        <w:jc w:val="both"/>
        <w:rPr>
          <w:rFonts w:ascii="Arial" w:hAnsi="Arial" w:cs="Arial"/>
          <w:sz w:val="22"/>
        </w:rPr>
      </w:pPr>
    </w:p>
    <w:p w14:paraId="233855BC" w14:textId="77777777" w:rsidR="00EF1FB8" w:rsidRDefault="00EF1FB8" w:rsidP="00EF1FB8">
      <w:pPr>
        <w:pStyle w:val="ListParagraph"/>
        <w:numPr>
          <w:ilvl w:val="2"/>
          <w:numId w:val="32"/>
        </w:numPr>
        <w:jc w:val="both"/>
        <w:rPr>
          <w:rFonts w:ascii="Arial" w:hAnsi="Arial" w:cs="Arial"/>
          <w:i/>
          <w:sz w:val="22"/>
        </w:rPr>
      </w:pPr>
      <w:r>
        <w:rPr>
          <w:rFonts w:ascii="Arial" w:hAnsi="Arial" w:cs="Arial"/>
          <w:i/>
          <w:sz w:val="22"/>
        </w:rPr>
        <w:t>Description of Ports</w:t>
      </w:r>
    </w:p>
    <w:p w14:paraId="7DE6AD9B" w14:textId="1FBC320B" w:rsidR="00EF1FB8" w:rsidRPr="008C1BFD" w:rsidRDefault="00EF1FB8" w:rsidP="008C1BFD">
      <w:pPr>
        <w:pStyle w:val="ListParagraph"/>
        <w:numPr>
          <w:ilvl w:val="0"/>
          <w:numId w:val="35"/>
        </w:numPr>
        <w:jc w:val="both"/>
        <w:rPr>
          <w:rFonts w:ascii="Arial" w:hAnsi="Arial" w:cs="Arial"/>
          <w:i/>
          <w:sz w:val="22"/>
        </w:rPr>
      </w:pPr>
      <w:r w:rsidRPr="00EF1FB8">
        <w:rPr>
          <w:rFonts w:ascii="Arial" w:hAnsi="Arial" w:cs="Arial"/>
          <w:sz w:val="22"/>
        </w:rPr>
        <w:t xml:space="preserve">    </w:t>
      </w:r>
      <w:r>
        <w:rPr>
          <w:rFonts w:ascii="Arial" w:hAnsi="Arial" w:cs="Arial"/>
          <w:b/>
          <w:bCs/>
          <w:i/>
          <w:sz w:val="22"/>
        </w:rPr>
        <w:t xml:space="preserve">clk_port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proofErr w:type="gramStart"/>
      <w:r>
        <w:rPr>
          <w:rFonts w:ascii="Arial" w:hAnsi="Arial" w:cs="Arial"/>
          <w:sz w:val="22"/>
        </w:rPr>
        <w:t>)</w:t>
      </w:r>
      <w:r>
        <w:rPr>
          <w:rFonts w:ascii="Arial" w:hAnsi="Arial" w:cs="Arial"/>
          <w:i/>
          <w:sz w:val="22"/>
        </w:rPr>
        <w:t xml:space="preserve"> :</w:t>
      </w:r>
      <w:proofErr w:type="gramEnd"/>
      <w:r>
        <w:rPr>
          <w:rFonts w:ascii="Arial" w:hAnsi="Arial" w:cs="Arial"/>
          <w:i/>
          <w:sz w:val="22"/>
        </w:rPr>
        <w:t xml:space="preserve"> This port takes the system_clock_period (frequency used for the game)</w:t>
      </w:r>
    </w:p>
    <w:p w14:paraId="13F88C1D" w14:textId="7B2375F1" w:rsidR="00EF1FB8" w:rsidRPr="00EF1FB8" w:rsidRDefault="00EF1FB8" w:rsidP="00EF1FB8">
      <w:pPr>
        <w:pStyle w:val="ListParagraph"/>
        <w:numPr>
          <w:ilvl w:val="0"/>
          <w:numId w:val="35"/>
        </w:numPr>
        <w:jc w:val="both"/>
        <w:rPr>
          <w:rFonts w:ascii="Arial" w:hAnsi="Arial" w:cs="Arial"/>
          <w:b/>
          <w:bCs/>
          <w:sz w:val="22"/>
        </w:rPr>
      </w:pPr>
      <w:r w:rsidRPr="00EF1FB8">
        <w:rPr>
          <w:rFonts w:ascii="Arial" w:hAnsi="Arial" w:cs="Arial"/>
          <w:b/>
          <w:bCs/>
          <w:sz w:val="22"/>
        </w:rPr>
        <w:t xml:space="preserve"> </w:t>
      </w:r>
      <w:proofErr w:type="spellStart"/>
      <w:r w:rsidRPr="00EF1FB8">
        <w:rPr>
          <w:rFonts w:ascii="Arial" w:hAnsi="Arial" w:cs="Arial"/>
          <w:b/>
          <w:bCs/>
          <w:sz w:val="22"/>
        </w:rPr>
        <w:t>button_input_port</w:t>
      </w:r>
      <w:proofErr w:type="spellEnd"/>
      <w:r w:rsidRPr="00EF1FB8">
        <w:rPr>
          <w:rFonts w:ascii="Arial" w:hAnsi="Arial" w:cs="Arial"/>
          <w:b/>
          <w:bCs/>
          <w:sz w:val="22"/>
        </w:rPr>
        <w:tab/>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r>
        <w:rPr>
          <w:rFonts w:ascii="Arial" w:hAnsi="Arial" w:cs="Arial"/>
          <w:sz w:val="22"/>
        </w:rPr>
        <w:t>_</w:t>
      </w:r>
      <w:proofErr w:type="gramStart"/>
      <w:r>
        <w:rPr>
          <w:rFonts w:ascii="Arial" w:hAnsi="Arial" w:cs="Arial"/>
          <w:sz w:val="22"/>
        </w:rPr>
        <w:t>vector</w:t>
      </w:r>
      <w:proofErr w:type="spellEnd"/>
      <w:r>
        <w:rPr>
          <w:rFonts w:ascii="Arial" w:hAnsi="Arial" w:cs="Arial"/>
          <w:sz w:val="22"/>
        </w:rPr>
        <w:t>)</w:t>
      </w:r>
      <w:r>
        <w:rPr>
          <w:rFonts w:ascii="Arial" w:hAnsi="Arial" w:cs="Arial"/>
          <w:sz w:val="22"/>
        </w:rPr>
        <w:t>(</w:t>
      </w:r>
      <w:proofErr w:type="gramEnd"/>
      <w:r>
        <w:rPr>
          <w:rFonts w:ascii="Arial" w:hAnsi="Arial" w:cs="Arial"/>
          <w:sz w:val="22"/>
        </w:rPr>
        <w:t>3 bits)</w:t>
      </w:r>
      <w:r>
        <w:rPr>
          <w:rFonts w:ascii="Arial" w:hAnsi="Arial" w:cs="Arial"/>
          <w:b/>
          <w:bCs/>
          <w:sz w:val="22"/>
        </w:rPr>
        <w:t xml:space="preserve">: </w:t>
      </w:r>
      <w:r w:rsidR="008C1BFD">
        <w:rPr>
          <w:rFonts w:ascii="Arial" w:hAnsi="Arial" w:cs="Arial"/>
          <w:b/>
          <w:bCs/>
          <w:sz w:val="22"/>
        </w:rPr>
        <w:t xml:space="preserve"> </w:t>
      </w:r>
      <w:r w:rsidR="008C1BFD">
        <w:rPr>
          <w:rFonts w:ascii="Arial" w:hAnsi="Arial" w:cs="Arial"/>
          <w:sz w:val="22"/>
        </w:rPr>
        <w:t>This port takes the input of what button has been pressed.</w:t>
      </w:r>
    </w:p>
    <w:p w14:paraId="4123F593" w14:textId="25AAE188" w:rsidR="00EF1FB8" w:rsidRPr="00EF1FB8" w:rsidRDefault="00EF1FB8" w:rsidP="00EF1FB8">
      <w:pPr>
        <w:pStyle w:val="ListParagraph"/>
        <w:numPr>
          <w:ilvl w:val="0"/>
          <w:numId w:val="35"/>
        </w:numPr>
        <w:jc w:val="both"/>
        <w:rPr>
          <w:rFonts w:ascii="Arial" w:hAnsi="Arial" w:cs="Arial"/>
          <w:b/>
          <w:bCs/>
          <w:sz w:val="22"/>
        </w:rPr>
      </w:pPr>
      <w:proofErr w:type="spellStart"/>
      <w:r w:rsidRPr="00EF1FB8">
        <w:rPr>
          <w:rFonts w:ascii="Arial" w:hAnsi="Arial" w:cs="Arial"/>
          <w:b/>
          <w:bCs/>
          <w:sz w:val="22"/>
        </w:rPr>
        <w:t>button_light_same</w:t>
      </w:r>
      <w:proofErr w:type="spellEnd"/>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r>
        <w:rPr>
          <w:rFonts w:ascii="Arial" w:hAnsi="Arial" w:cs="Arial"/>
          <w:sz w:val="22"/>
        </w:rPr>
        <w:t>)</w:t>
      </w:r>
      <w:r w:rsidRPr="00EF1FB8">
        <w:rPr>
          <w:rFonts w:ascii="Arial" w:hAnsi="Arial" w:cs="Arial"/>
          <w:b/>
          <w:bCs/>
          <w:sz w:val="22"/>
        </w:rPr>
        <w:t xml:space="preserve">: </w:t>
      </w:r>
      <w:r w:rsidR="008C1BFD">
        <w:rPr>
          <w:rFonts w:ascii="Arial" w:hAnsi="Arial" w:cs="Arial"/>
          <w:sz w:val="22"/>
        </w:rPr>
        <w:t xml:space="preserve">This is a 1-bit signal that goes high if the button input signal and the </w:t>
      </w:r>
      <w:proofErr w:type="spellStart"/>
      <w:r w:rsidR="008C1BFD">
        <w:rPr>
          <w:rFonts w:ascii="Arial" w:hAnsi="Arial" w:cs="Arial"/>
          <w:sz w:val="22"/>
        </w:rPr>
        <w:t>led</w:t>
      </w:r>
      <w:proofErr w:type="spellEnd"/>
      <w:r w:rsidR="008C1BFD">
        <w:rPr>
          <w:rFonts w:ascii="Arial" w:hAnsi="Arial" w:cs="Arial"/>
          <w:sz w:val="22"/>
        </w:rPr>
        <w:t xml:space="preserve"> light signal are the same, indicating that a mole has been hit.</w:t>
      </w:r>
    </w:p>
    <w:p w14:paraId="1B90D55B" w14:textId="1CEF93C4" w:rsidR="00EF1FB8" w:rsidRPr="00EF1FB8" w:rsidRDefault="00EF1FB8" w:rsidP="00EF1FB8">
      <w:pPr>
        <w:pStyle w:val="ListParagraph"/>
        <w:numPr>
          <w:ilvl w:val="0"/>
          <w:numId w:val="35"/>
        </w:numPr>
        <w:jc w:val="both"/>
        <w:rPr>
          <w:rFonts w:ascii="Arial" w:hAnsi="Arial" w:cs="Arial"/>
          <w:b/>
          <w:bCs/>
          <w:sz w:val="22"/>
        </w:rPr>
      </w:pPr>
      <w:proofErr w:type="spellStart"/>
      <w:r w:rsidRPr="00EF1FB8">
        <w:rPr>
          <w:rFonts w:ascii="Arial" w:hAnsi="Arial" w:cs="Arial"/>
          <w:b/>
          <w:bCs/>
          <w:sz w:val="22"/>
        </w:rPr>
        <w:t>led_light_on</w:t>
      </w:r>
      <w:proofErr w:type="spellEnd"/>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r w:rsidR="008C1BFD">
        <w:rPr>
          <w:rFonts w:ascii="Arial" w:hAnsi="Arial" w:cs="Arial"/>
          <w:sz w:val="22"/>
        </w:rPr>
        <w:t>_vector</w:t>
      </w:r>
      <w:proofErr w:type="spellEnd"/>
      <w:r>
        <w:rPr>
          <w:rFonts w:ascii="Arial" w:hAnsi="Arial" w:cs="Arial"/>
          <w:sz w:val="22"/>
        </w:rPr>
        <w:t>)</w:t>
      </w:r>
      <w:r>
        <w:rPr>
          <w:rFonts w:ascii="Arial" w:hAnsi="Arial" w:cs="Arial"/>
          <w:i/>
          <w:sz w:val="22"/>
        </w:rPr>
        <w:t xml:space="preserve"> </w:t>
      </w:r>
      <w:r w:rsidR="008C1BFD">
        <w:rPr>
          <w:rFonts w:ascii="Arial" w:hAnsi="Arial" w:cs="Arial"/>
          <w:i/>
          <w:sz w:val="22"/>
        </w:rPr>
        <w:t>(3 bits</w:t>
      </w:r>
      <w:proofErr w:type="gramStart"/>
      <w:r w:rsidR="008C1BFD">
        <w:rPr>
          <w:rFonts w:ascii="Arial" w:hAnsi="Arial" w:cs="Arial"/>
          <w:i/>
          <w:sz w:val="22"/>
        </w:rPr>
        <w:t>)</w:t>
      </w:r>
      <w:r w:rsidRPr="00EF1FB8">
        <w:rPr>
          <w:rFonts w:ascii="Arial" w:hAnsi="Arial" w:cs="Arial"/>
          <w:b/>
          <w:bCs/>
          <w:sz w:val="22"/>
        </w:rPr>
        <w:t xml:space="preserve"> </w:t>
      </w:r>
      <w:r>
        <w:rPr>
          <w:rFonts w:ascii="Arial" w:hAnsi="Arial" w:cs="Arial"/>
          <w:b/>
          <w:bCs/>
          <w:sz w:val="22"/>
        </w:rPr>
        <w:t>:</w:t>
      </w:r>
      <w:proofErr w:type="gramEnd"/>
      <w:r w:rsidR="008C1BFD">
        <w:rPr>
          <w:rFonts w:ascii="Arial" w:hAnsi="Arial" w:cs="Arial"/>
          <w:b/>
          <w:bCs/>
          <w:sz w:val="22"/>
        </w:rPr>
        <w:t xml:space="preserve"> </w:t>
      </w:r>
      <w:r w:rsidR="008C1BFD">
        <w:rPr>
          <w:rFonts w:ascii="Arial" w:hAnsi="Arial" w:cs="Arial"/>
          <w:sz w:val="22"/>
        </w:rPr>
        <w:t>This is a 3-bit signal that tells which mole is being displayed (which LED light is on)</w:t>
      </w:r>
    </w:p>
    <w:p w14:paraId="1E55CC71" w14:textId="2C0C83AC" w:rsidR="00EF1FB8" w:rsidRPr="00EF1FB8" w:rsidRDefault="00EF1FB8" w:rsidP="00EF1FB8">
      <w:pPr>
        <w:pStyle w:val="ListParagraph"/>
        <w:numPr>
          <w:ilvl w:val="0"/>
          <w:numId w:val="35"/>
        </w:numPr>
        <w:jc w:val="both"/>
        <w:rPr>
          <w:rFonts w:ascii="Arial" w:hAnsi="Arial" w:cs="Arial"/>
          <w:b/>
          <w:bCs/>
          <w:sz w:val="22"/>
        </w:rPr>
      </w:pPr>
      <w:proofErr w:type="spellStart"/>
      <w:r w:rsidRPr="00EF1FB8">
        <w:rPr>
          <w:rFonts w:ascii="Arial" w:hAnsi="Arial" w:cs="Arial"/>
          <w:b/>
          <w:bCs/>
          <w:sz w:val="22"/>
        </w:rPr>
        <w:t>start_input</w:t>
      </w:r>
      <w:proofErr w:type="spellEnd"/>
      <w:r>
        <w:rPr>
          <w:rFonts w:ascii="Arial" w:hAnsi="Arial" w:cs="Arial"/>
          <w:b/>
          <w:bCs/>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w:t>
      </w:r>
      <w:proofErr w:type="gramStart"/>
      <w:r>
        <w:rPr>
          <w:rFonts w:ascii="Arial" w:hAnsi="Arial" w:cs="Arial"/>
          <w:sz w:val="22"/>
        </w:rPr>
        <w:t>logic</w:t>
      </w:r>
      <w:proofErr w:type="spellEnd"/>
      <w:r>
        <w:rPr>
          <w:rFonts w:ascii="Arial" w:hAnsi="Arial" w:cs="Arial"/>
          <w:sz w:val="22"/>
        </w:rPr>
        <w:t>)</w:t>
      </w:r>
      <w:r>
        <w:rPr>
          <w:rFonts w:ascii="Arial" w:hAnsi="Arial" w:cs="Arial"/>
          <w:i/>
          <w:sz w:val="22"/>
        </w:rPr>
        <w:t xml:space="preserve"> </w:t>
      </w:r>
      <w:r w:rsidRPr="00EF1FB8">
        <w:rPr>
          <w:rFonts w:ascii="Arial" w:hAnsi="Arial" w:cs="Arial"/>
          <w:b/>
          <w:bCs/>
          <w:sz w:val="22"/>
        </w:rPr>
        <w:t xml:space="preserve"> :</w:t>
      </w:r>
      <w:proofErr w:type="gramEnd"/>
      <w:r w:rsidRPr="00EF1FB8">
        <w:rPr>
          <w:rFonts w:ascii="Arial" w:hAnsi="Arial" w:cs="Arial"/>
          <w:b/>
          <w:bCs/>
          <w:sz w:val="22"/>
        </w:rPr>
        <w:t xml:space="preserve"> </w:t>
      </w:r>
      <w:r w:rsidR="008C1BFD">
        <w:rPr>
          <w:rFonts w:ascii="Arial" w:hAnsi="Arial" w:cs="Arial"/>
          <w:sz w:val="22"/>
        </w:rPr>
        <w:t>This is a signal that tells when a game is initiated and whether to output the highest score or the current score</w:t>
      </w:r>
    </w:p>
    <w:p w14:paraId="433DE018" w14:textId="4654EFCF" w:rsidR="00EF1FB8" w:rsidRPr="008C1BFD" w:rsidRDefault="00EF1FB8" w:rsidP="00EF1FB8">
      <w:pPr>
        <w:pStyle w:val="ListParagraph"/>
        <w:numPr>
          <w:ilvl w:val="0"/>
          <w:numId w:val="35"/>
        </w:numPr>
        <w:jc w:val="both"/>
        <w:rPr>
          <w:rFonts w:ascii="Arial" w:hAnsi="Arial" w:cs="Arial"/>
          <w:b/>
          <w:bCs/>
          <w:sz w:val="22"/>
        </w:rPr>
      </w:pPr>
      <w:proofErr w:type="spellStart"/>
      <w:r w:rsidRPr="00EF1FB8">
        <w:rPr>
          <w:rFonts w:ascii="Arial" w:hAnsi="Arial" w:cs="Arial"/>
          <w:b/>
          <w:bCs/>
          <w:sz w:val="22"/>
        </w:rPr>
        <w:t>score_display_port</w:t>
      </w:r>
      <w:proofErr w:type="spellEnd"/>
      <w:r>
        <w:rPr>
          <w:rFonts w:ascii="Arial" w:hAnsi="Arial" w:cs="Arial"/>
          <w:b/>
          <w:bCs/>
          <w:sz w:val="22"/>
        </w:rPr>
        <w:t xml:space="preserve"> </w:t>
      </w:r>
      <w:r>
        <w:rPr>
          <w:rFonts w:ascii="Arial" w:hAnsi="Arial" w:cs="Arial"/>
          <w:i/>
          <w:sz w:val="22"/>
        </w:rPr>
        <w:t>(</w:t>
      </w:r>
      <w:r>
        <w:rPr>
          <w:rFonts w:ascii="Arial" w:hAnsi="Arial" w:cs="Arial"/>
          <w:i/>
          <w:sz w:val="22"/>
        </w:rPr>
        <w:t>output</w:t>
      </w:r>
      <w:r>
        <w:rPr>
          <w:rFonts w:ascii="Arial" w:hAnsi="Arial" w:cs="Arial"/>
          <w:i/>
          <w:sz w:val="22"/>
        </w:rPr>
        <w: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r w:rsidR="008C1BFD">
        <w:rPr>
          <w:rFonts w:ascii="Arial" w:hAnsi="Arial" w:cs="Arial"/>
          <w:sz w:val="22"/>
        </w:rPr>
        <w:t>_vector</w:t>
      </w:r>
      <w:proofErr w:type="spellEnd"/>
      <w:r w:rsidR="008C1BFD">
        <w:rPr>
          <w:rFonts w:ascii="Arial" w:hAnsi="Arial" w:cs="Arial"/>
          <w:sz w:val="22"/>
        </w:rPr>
        <w:t xml:space="preserve">) (8 bits): </w:t>
      </w:r>
      <w:r w:rsidR="008C1BFD">
        <w:rPr>
          <w:rFonts w:ascii="Arial" w:hAnsi="Arial" w:cs="Arial"/>
          <w:sz w:val="22"/>
        </w:rPr>
        <w:tab/>
        <w:t>This is a BCD representation of the score. It may be the current score or the highest score, depending on the signal of the start input.</w:t>
      </w:r>
    </w:p>
    <w:p w14:paraId="37C84C24" w14:textId="77777777" w:rsidR="008C1BFD" w:rsidRDefault="008C1BFD" w:rsidP="008C1BFD">
      <w:pPr>
        <w:pStyle w:val="ListParagraph"/>
        <w:ind w:left="1584"/>
        <w:jc w:val="both"/>
        <w:rPr>
          <w:rFonts w:ascii="Arial" w:hAnsi="Arial" w:cs="Arial"/>
          <w:b/>
          <w:bCs/>
          <w:sz w:val="22"/>
        </w:rPr>
        <w:sectPr w:rsidR="008C1BFD" w:rsidSect="00F911C5">
          <w:pgSz w:w="12240" w:h="15840"/>
          <w:pgMar w:top="1080" w:right="1260" w:bottom="1080" w:left="1260" w:header="720" w:footer="720" w:gutter="0"/>
          <w:cols w:space="0"/>
          <w:docGrid w:linePitch="272"/>
        </w:sectPr>
      </w:pPr>
    </w:p>
    <w:p w14:paraId="3CA0DB3E" w14:textId="5BD431E2" w:rsidR="008C1BFD" w:rsidRPr="00EF1FB8" w:rsidRDefault="00600A37" w:rsidP="008C1BFD">
      <w:pPr>
        <w:pStyle w:val="ListParagraph"/>
        <w:ind w:left="1584"/>
        <w:jc w:val="both"/>
        <w:rPr>
          <w:rFonts w:ascii="Arial" w:hAnsi="Arial" w:cs="Arial"/>
          <w:b/>
          <w:bCs/>
          <w:sz w:val="22"/>
        </w:rPr>
      </w:pPr>
      <w:r>
        <w:rPr>
          <w:rFonts w:ascii="Arial" w:hAnsi="Arial" w:cs="Arial"/>
          <w:i/>
          <w:noProof/>
          <w:sz w:val="22"/>
        </w:rPr>
        <w:lastRenderedPageBreak/>
        <mc:AlternateContent>
          <mc:Choice Requires="wps">
            <w:drawing>
              <wp:anchor distT="0" distB="0" distL="114300" distR="114300" simplePos="0" relativeHeight="251725824" behindDoc="0" locked="0" layoutInCell="1" allowOverlap="1" wp14:anchorId="768AA528" wp14:editId="5C6DC7B5">
                <wp:simplePos x="0" y="0"/>
                <wp:positionH relativeFrom="column">
                  <wp:posOffset>-685799</wp:posOffset>
                </wp:positionH>
                <wp:positionV relativeFrom="paragraph">
                  <wp:posOffset>-177530</wp:posOffset>
                </wp:positionV>
                <wp:extent cx="2227242" cy="2178996"/>
                <wp:effectExtent l="0" t="0" r="8255" b="18415"/>
                <wp:wrapNone/>
                <wp:docPr id="72" name="Text Box 72"/>
                <wp:cNvGraphicFramePr/>
                <a:graphic xmlns:a="http://schemas.openxmlformats.org/drawingml/2006/main">
                  <a:graphicData uri="http://schemas.microsoft.com/office/word/2010/wordprocessingShape">
                    <wps:wsp>
                      <wps:cNvSpPr txBox="1"/>
                      <wps:spPr>
                        <a:xfrm>
                          <a:off x="0" y="0"/>
                          <a:ext cx="2227242" cy="2178996"/>
                        </a:xfrm>
                        <a:prstGeom prst="rect">
                          <a:avLst/>
                        </a:prstGeom>
                        <a:ln/>
                      </wps:spPr>
                      <wps:style>
                        <a:lnRef idx="2">
                          <a:schemeClr val="dk1"/>
                        </a:lnRef>
                        <a:fillRef idx="1">
                          <a:schemeClr val="lt1"/>
                        </a:fillRef>
                        <a:effectRef idx="0">
                          <a:schemeClr val="dk1"/>
                        </a:effectRef>
                        <a:fontRef idx="minor">
                          <a:schemeClr val="dk1"/>
                        </a:fontRef>
                      </wps:style>
                      <wps:txbx>
                        <w:txbxContent>
                          <w:p w14:paraId="0DA51923" w14:textId="2AB85E8E" w:rsidR="00600A37" w:rsidRPr="00600A37" w:rsidRDefault="00600A37" w:rsidP="00600A37">
                            <w:pPr>
                              <w:rPr>
                                <w:lang w:val="en-GB"/>
                              </w:rPr>
                            </w:pPr>
                            <w:r w:rsidRPr="00600A37">
                              <w:rPr>
                                <w:b/>
                                <w:bCs/>
                                <w:lang w:val="en-GB"/>
                              </w:rPr>
                              <w:t>Brief Explanation:</w:t>
                            </w:r>
                            <w:r>
                              <w:rPr>
                                <w:lang w:val="en-GB"/>
                              </w:rPr>
                              <w:t xml:space="preserve"> There </w:t>
                            </w:r>
                            <w:r w:rsidR="0008172F">
                              <w:rPr>
                                <w:lang w:val="en-GB"/>
                              </w:rPr>
                              <w:t xml:space="preserve">are </w:t>
                            </w:r>
                            <w:r w:rsidR="00DE16DC">
                              <w:rPr>
                                <w:lang w:val="en-GB"/>
                              </w:rPr>
                              <w:t xml:space="preserve">two main registers used here. There is one to store the highest score and another to store the current score while the game is played. A </w:t>
                            </w:r>
                            <w:r w:rsidR="006E1633">
                              <w:rPr>
                                <w:lang w:val="en-GB"/>
                              </w:rPr>
                              <w:t>2x1 mux is used to select which one is displayed using the start signal as the selec</w:t>
                            </w:r>
                            <w:r w:rsidR="002E7995">
                              <w:rPr>
                                <w:lang w:val="en-GB"/>
                              </w:rPr>
                              <w:t>t bit. There are other minor registers used to store the BCD conversion of the highest score and current score. For the current score, it is updated with an</w:t>
                            </w:r>
                            <w:r w:rsidR="00D644B9">
                              <w:rPr>
                                <w:lang w:val="en-GB"/>
                              </w:rPr>
                              <w:t xml:space="preserve"> adder if a mole has been hit. If the game has been restarted, it resets to 0.</w:t>
                            </w:r>
                            <w:r w:rsidR="002E7995">
                              <w:rPr>
                                <w:lang w:val="en-GB"/>
                              </w:rPr>
                              <w:br/>
                            </w:r>
                            <w:r w:rsidR="002E7995">
                              <w:rPr>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AA528" id="Text Box 72" o:spid="_x0000_s1046" type="#_x0000_t202" style="position:absolute;left:0;text-align:left;margin-left:-54pt;margin-top:-14pt;width:175.35pt;height:171.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" fillcolor="white [3201]" strokecolor="black [3200]" strokeweight="1pt">
                <v:textbox>
                  <w:txbxContent>
                    <w:p w14:paraId="0DA51923" w14:textId="2AB85E8E" w:rsidR="00600A37" w:rsidRPr="00600A37" w:rsidRDefault="00600A37" w:rsidP="00600A37">
                      <w:pPr>
                        <w:rPr>
                          <w:lang w:val="en-GB"/>
                        </w:rPr>
                      </w:pPr>
                      <w:r w:rsidRPr="00600A37">
                        <w:rPr>
                          <w:b/>
                          <w:bCs/>
                          <w:lang w:val="en-GB"/>
                        </w:rPr>
                        <w:t>Brief Explanation:</w:t>
                      </w:r>
                      <w:r>
                        <w:rPr>
                          <w:lang w:val="en-GB"/>
                        </w:rPr>
                        <w:t xml:space="preserve"> There </w:t>
                      </w:r>
                      <w:r w:rsidR="0008172F">
                        <w:rPr>
                          <w:lang w:val="en-GB"/>
                        </w:rPr>
                        <w:t xml:space="preserve">are </w:t>
                      </w:r>
                      <w:r w:rsidR="00DE16DC">
                        <w:rPr>
                          <w:lang w:val="en-GB"/>
                        </w:rPr>
                        <w:t xml:space="preserve">two main registers used here. There is one to store the highest score and another to store the current score while the game is played. A </w:t>
                      </w:r>
                      <w:r w:rsidR="006E1633">
                        <w:rPr>
                          <w:lang w:val="en-GB"/>
                        </w:rPr>
                        <w:t>2x1 mux is used to select which one is displayed using the start signal as the selec</w:t>
                      </w:r>
                      <w:r w:rsidR="002E7995">
                        <w:rPr>
                          <w:lang w:val="en-GB"/>
                        </w:rPr>
                        <w:t>t bit. There are other minor registers used to store the BCD conversion of the highest score and current score. For the current score, it is updated with an</w:t>
                      </w:r>
                      <w:r w:rsidR="00D644B9">
                        <w:rPr>
                          <w:lang w:val="en-GB"/>
                        </w:rPr>
                        <w:t xml:space="preserve"> adder if a mole has been hit. If the game has been restarted, it resets to 0.</w:t>
                      </w:r>
                      <w:r w:rsidR="002E7995">
                        <w:rPr>
                          <w:lang w:val="en-GB"/>
                        </w:rPr>
                        <w:br/>
                      </w:r>
                      <w:r w:rsidR="002E7995">
                        <w:rPr>
                          <w:lang w:val="en-GB"/>
                        </w:rPr>
                        <w:br/>
                      </w:r>
                    </w:p>
                  </w:txbxContent>
                </v:textbox>
              </v:shape>
            </w:pict>
          </mc:Fallback>
        </mc:AlternateContent>
      </w:r>
      <w:r w:rsidR="00B276D1">
        <w:rPr>
          <w:rFonts w:ascii="Arial" w:hAnsi="Arial" w:cs="Arial"/>
          <w:i/>
          <w:noProof/>
          <w:sz w:val="22"/>
        </w:rPr>
        <mc:AlternateContent>
          <mc:Choice Requires="wps">
            <w:drawing>
              <wp:anchor distT="0" distB="0" distL="114300" distR="114300" simplePos="0" relativeHeight="251687936" behindDoc="0" locked="0" layoutInCell="1" allowOverlap="1" wp14:anchorId="4812154C" wp14:editId="78C7E33E">
                <wp:simplePos x="0" y="0"/>
                <wp:positionH relativeFrom="column">
                  <wp:posOffset>-638503</wp:posOffset>
                </wp:positionH>
                <wp:positionV relativeFrom="paragraph">
                  <wp:posOffset>-737038</wp:posOffset>
                </wp:positionV>
                <wp:extent cx="4356362" cy="430306"/>
                <wp:effectExtent l="0" t="0" r="12700" b="14605"/>
                <wp:wrapNone/>
                <wp:docPr id="47" name="Text Box 47"/>
                <wp:cNvGraphicFramePr/>
                <a:graphic xmlns:a="http://schemas.openxmlformats.org/drawingml/2006/main">
                  <a:graphicData uri="http://schemas.microsoft.com/office/word/2010/wordprocessingShape">
                    <wps:wsp>
                      <wps:cNvSpPr txBox="1"/>
                      <wps:spPr>
                        <a:xfrm>
                          <a:off x="0" y="0"/>
                          <a:ext cx="4356362" cy="430306"/>
                        </a:xfrm>
                        <a:prstGeom prst="rect">
                          <a:avLst/>
                        </a:prstGeom>
                        <a:solidFill>
                          <a:schemeClr val="lt1"/>
                        </a:solidFill>
                        <a:ln w="6350">
                          <a:solidFill>
                            <a:prstClr val="black"/>
                          </a:solidFill>
                        </a:ln>
                      </wps:spPr>
                      <wps:txbx>
                        <w:txbxContent>
                          <w:p w14:paraId="219AD985" w14:textId="2174F99F" w:rsidR="00F911C5" w:rsidRPr="00B276D1" w:rsidRDefault="00B276D1" w:rsidP="00B276D1">
                            <w:pPr>
                              <w:pStyle w:val="ListParagraph"/>
                              <w:numPr>
                                <w:ilvl w:val="2"/>
                                <w:numId w:val="41"/>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B276D1">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2154C" id="Text Box 47" o:spid="_x0000_s1047" type="#_x0000_t202" style="position:absolute;left:0;text-align:left;margin-left:-50.3pt;margin-top:-58.05pt;width:343pt;height:33.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" fillcolor="white [3201]" strokeweight=".5pt">
                <v:textbox>
                  <w:txbxContent>
                    <w:p w14:paraId="219AD985" w14:textId="2174F99F" w:rsidR="00F911C5" w:rsidRPr="00B276D1" w:rsidRDefault="00B276D1" w:rsidP="00B276D1">
                      <w:pPr>
                        <w:pStyle w:val="ListParagraph"/>
                        <w:numPr>
                          <w:ilvl w:val="2"/>
                          <w:numId w:val="41"/>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B276D1">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v:textbox>
              </v:shape>
            </w:pict>
          </mc:Fallback>
        </mc:AlternateContent>
      </w:r>
      <w:r w:rsidR="00B276D1">
        <w:rPr>
          <w:rFonts w:ascii="Arial" w:hAnsi="Arial" w:cs="Arial"/>
          <w:noProof/>
          <w:sz w:val="22"/>
        </w:rPr>
        <w:drawing>
          <wp:anchor distT="0" distB="0" distL="114300" distR="114300" simplePos="0" relativeHeight="251685888" behindDoc="1" locked="0" layoutInCell="1" allowOverlap="1" wp14:anchorId="768E1A83" wp14:editId="04254F3B">
            <wp:simplePos x="0" y="0"/>
            <wp:positionH relativeFrom="column">
              <wp:posOffset>-638964</wp:posOffset>
            </wp:positionH>
            <wp:positionV relativeFrom="paragraph">
              <wp:posOffset>-733469</wp:posOffset>
            </wp:positionV>
            <wp:extent cx="10058400" cy="7772400"/>
            <wp:effectExtent l="0" t="0" r="0" b="0"/>
            <wp:wrapNone/>
            <wp:docPr id="46" name="Picture 46"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46" descr="A computer screen shot of a computer&#10;&#10;Description automatically generated"/>
                    <pic:cNvPicPr/>
                  </pic:nvPicPr>
                  <pic:blipFill rotWithShape="1">
                    <a:blip r:embed="rId18"/>
                    <a:srcRect l="908" t="24841" r="1061" b="24125"/>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C52025" w14:textId="20A6E978" w:rsidR="008C1BFD" w:rsidRDefault="008C1BFD" w:rsidP="008C1BFD">
      <w:pPr>
        <w:jc w:val="both"/>
        <w:rPr>
          <w:rFonts w:ascii="Arial" w:hAnsi="Arial" w:cs="Arial"/>
          <w:sz w:val="22"/>
        </w:rPr>
        <w:sectPr w:rsidR="008C1BFD" w:rsidSect="001C0EE6">
          <w:pgSz w:w="15840" w:h="12240" w:orient="landscape"/>
          <w:pgMar w:top="1260" w:right="1080" w:bottom="1260" w:left="1080" w:header="720" w:footer="720" w:gutter="0"/>
          <w:cols w:space="0"/>
          <w:docGrid w:linePitch="272"/>
        </w:sectPr>
      </w:pPr>
    </w:p>
    <w:p w14:paraId="47553286" w14:textId="35FC4BC3" w:rsidR="007C5532" w:rsidRDefault="007C5532" w:rsidP="007C5532">
      <w:pPr>
        <w:pStyle w:val="ListParagraph"/>
        <w:numPr>
          <w:ilvl w:val="2"/>
          <w:numId w:val="32"/>
        </w:numPr>
        <w:jc w:val="both"/>
        <w:rPr>
          <w:rFonts w:ascii="Arial" w:hAnsi="Arial" w:cs="Arial"/>
          <w:i/>
          <w:sz w:val="22"/>
        </w:rPr>
      </w:pPr>
      <w:r>
        <w:rPr>
          <w:rFonts w:ascii="Arial" w:hAnsi="Arial" w:cs="Arial"/>
          <w:i/>
          <w:sz w:val="22"/>
        </w:rPr>
        <w:lastRenderedPageBreak/>
        <w:t>Memory</w:t>
      </w:r>
    </w:p>
    <w:p w14:paraId="0FEDDCC3" w14:textId="0A970E5D" w:rsidR="001C7C39" w:rsidRDefault="001C7C39" w:rsidP="001C7C39">
      <w:pPr>
        <w:pStyle w:val="ListParagraph"/>
        <w:ind w:left="1224"/>
        <w:jc w:val="both"/>
        <w:rPr>
          <w:rFonts w:ascii="Arial" w:hAnsi="Arial" w:cs="Arial"/>
          <w:i/>
          <w:sz w:val="22"/>
        </w:rPr>
      </w:pPr>
      <w:r>
        <w:rPr>
          <w:rFonts w:ascii="Arial" w:hAnsi="Arial" w:cs="Arial"/>
          <w:sz w:val="22"/>
        </w:rPr>
        <w:t xml:space="preserve">The main type of memory used in this component is a register. There are </w:t>
      </w:r>
      <w:r w:rsidR="003240C6">
        <w:rPr>
          <w:rFonts w:ascii="Arial" w:hAnsi="Arial" w:cs="Arial"/>
          <w:sz w:val="22"/>
        </w:rPr>
        <w:t>many registers used but the primary ones are two</w:t>
      </w:r>
      <w:r>
        <w:rPr>
          <w:rFonts w:ascii="Arial" w:hAnsi="Arial" w:cs="Arial"/>
          <w:sz w:val="22"/>
        </w:rPr>
        <w:t xml:space="preserve"> 6-bit registers used to store the </w:t>
      </w:r>
      <w:r w:rsidR="00FA5AB5">
        <w:rPr>
          <w:rFonts w:ascii="Arial" w:hAnsi="Arial" w:cs="Arial"/>
          <w:sz w:val="22"/>
        </w:rPr>
        <w:t>current score and the highest score</w:t>
      </w:r>
      <w:r>
        <w:rPr>
          <w:rFonts w:ascii="Arial" w:hAnsi="Arial" w:cs="Arial"/>
          <w:sz w:val="22"/>
        </w:rPr>
        <w:t xml:space="preserve">. The register follows the principle of a standard register </w:t>
      </w:r>
      <w:r w:rsidR="00FA5AB5">
        <w:rPr>
          <w:rFonts w:ascii="Arial" w:hAnsi="Arial" w:cs="Arial"/>
          <w:sz w:val="22"/>
        </w:rPr>
        <w:t>where it</w:t>
      </w:r>
      <w:r>
        <w:rPr>
          <w:rFonts w:ascii="Arial" w:hAnsi="Arial" w:cs="Arial"/>
          <w:sz w:val="22"/>
        </w:rPr>
        <w:t xml:space="preserve"> is </w:t>
      </w:r>
      <w:proofErr w:type="gramStart"/>
      <w:r>
        <w:rPr>
          <w:rFonts w:ascii="Arial" w:hAnsi="Arial" w:cs="Arial"/>
          <w:sz w:val="22"/>
        </w:rPr>
        <w:t>update</w:t>
      </w:r>
      <w:proofErr w:type="gramEnd"/>
      <w:r>
        <w:rPr>
          <w:rFonts w:ascii="Arial" w:hAnsi="Arial" w:cs="Arial"/>
          <w:sz w:val="22"/>
        </w:rPr>
        <w:t xml:space="preserve"> every cycle and is volatile. If the FPGA is switched or </w:t>
      </w:r>
      <w:r w:rsidR="00FA5AB5">
        <w:rPr>
          <w:rFonts w:ascii="Arial" w:hAnsi="Arial" w:cs="Arial"/>
          <w:sz w:val="22"/>
        </w:rPr>
        <w:t xml:space="preserve">reprogrammed, </w:t>
      </w:r>
      <w:proofErr w:type="gramStart"/>
      <w:r w:rsidR="00FA5AB5">
        <w:rPr>
          <w:rFonts w:ascii="Arial" w:hAnsi="Arial" w:cs="Arial"/>
          <w:sz w:val="22"/>
        </w:rPr>
        <w:t>the</w:t>
      </w:r>
      <w:r>
        <w:rPr>
          <w:rFonts w:ascii="Arial" w:hAnsi="Arial" w:cs="Arial"/>
          <w:sz w:val="22"/>
        </w:rPr>
        <w:t xml:space="preserve">  stored</w:t>
      </w:r>
      <w:proofErr w:type="gramEnd"/>
      <w:r>
        <w:rPr>
          <w:rFonts w:ascii="Arial" w:hAnsi="Arial" w:cs="Arial"/>
          <w:sz w:val="22"/>
        </w:rPr>
        <w:t xml:space="preserve"> values are erased</w:t>
      </w:r>
    </w:p>
    <w:p w14:paraId="54F8A1B7" w14:textId="77777777" w:rsidR="007C5532" w:rsidRDefault="007C5532" w:rsidP="007C5532">
      <w:pPr>
        <w:pStyle w:val="ListParagraph"/>
        <w:ind w:left="1224"/>
        <w:jc w:val="both"/>
        <w:rPr>
          <w:rFonts w:ascii="Arial" w:hAnsi="Arial" w:cs="Arial"/>
          <w:i/>
          <w:sz w:val="22"/>
        </w:rPr>
      </w:pPr>
    </w:p>
    <w:p w14:paraId="6A67C5BA" w14:textId="3581959B" w:rsidR="008C1BFD" w:rsidRPr="009B56B3" w:rsidRDefault="008C1BFD" w:rsidP="008C1BFD">
      <w:pPr>
        <w:pStyle w:val="ListParagraph"/>
        <w:numPr>
          <w:ilvl w:val="1"/>
          <w:numId w:val="32"/>
        </w:numPr>
        <w:jc w:val="both"/>
        <w:rPr>
          <w:rFonts w:ascii="Arial" w:hAnsi="Arial" w:cs="Arial"/>
          <w:b/>
          <w:bCs/>
          <w:i/>
          <w:sz w:val="22"/>
        </w:rPr>
      </w:pPr>
      <w:r w:rsidRPr="009B56B3">
        <w:rPr>
          <w:rFonts w:ascii="Arial" w:hAnsi="Arial" w:cs="Arial"/>
          <w:b/>
          <w:bCs/>
          <w:i/>
          <w:sz w:val="22"/>
        </w:rPr>
        <w:t>Linear Feedback Shift Register</w:t>
      </w:r>
    </w:p>
    <w:p w14:paraId="2A196190" w14:textId="7F73CC2E" w:rsidR="008C1BFD" w:rsidRDefault="008C1BFD" w:rsidP="008C1BFD">
      <w:pPr>
        <w:ind w:left="360"/>
        <w:jc w:val="both"/>
        <w:rPr>
          <w:rFonts w:ascii="Arial" w:hAnsi="Arial" w:cs="Arial"/>
          <w:sz w:val="22"/>
        </w:rPr>
      </w:pPr>
      <w:r>
        <w:rPr>
          <w:rFonts w:ascii="Arial" w:hAnsi="Arial" w:cs="Arial"/>
          <w:sz w:val="22"/>
        </w:rPr>
        <w:t>This component is responsible for randomly generating and 16-bit signal which correspond to one of the five LED’s.</w:t>
      </w:r>
    </w:p>
    <w:p w14:paraId="2AC0A7DB" w14:textId="77777777" w:rsidR="008C1BFD" w:rsidRDefault="008C1BFD" w:rsidP="008C1BFD">
      <w:pPr>
        <w:ind w:left="360"/>
        <w:jc w:val="both"/>
        <w:rPr>
          <w:rFonts w:ascii="Arial" w:hAnsi="Arial" w:cs="Arial"/>
          <w:sz w:val="22"/>
        </w:rPr>
      </w:pPr>
    </w:p>
    <w:p w14:paraId="3BF44E88" w14:textId="77777777" w:rsidR="008C1BFD" w:rsidRDefault="008C1BFD" w:rsidP="008C1BFD">
      <w:pPr>
        <w:pStyle w:val="ListParagraph"/>
        <w:numPr>
          <w:ilvl w:val="2"/>
          <w:numId w:val="32"/>
        </w:numPr>
        <w:jc w:val="both"/>
        <w:rPr>
          <w:rFonts w:ascii="Arial" w:hAnsi="Arial" w:cs="Arial"/>
          <w:i/>
          <w:sz w:val="22"/>
        </w:rPr>
      </w:pPr>
      <w:r>
        <w:rPr>
          <w:rFonts w:ascii="Arial" w:hAnsi="Arial" w:cs="Arial"/>
          <w:i/>
          <w:sz w:val="22"/>
        </w:rPr>
        <w:t>Description of Ports</w:t>
      </w:r>
    </w:p>
    <w:p w14:paraId="4A78FF31" w14:textId="69EF848C" w:rsidR="008C1BFD" w:rsidRDefault="008C1BFD" w:rsidP="008C1BFD">
      <w:pPr>
        <w:jc w:val="both"/>
        <w:rPr>
          <w:rFonts w:ascii="Arial" w:hAnsi="Arial" w:cs="Arial"/>
          <w:i/>
          <w:sz w:val="22"/>
        </w:rPr>
      </w:pPr>
    </w:p>
    <w:p w14:paraId="3B631F9B" w14:textId="67BE5C03" w:rsidR="008C1BFD" w:rsidRPr="008C1BFD" w:rsidRDefault="008C1BFD" w:rsidP="008C1BFD">
      <w:pPr>
        <w:pStyle w:val="ListParagraph"/>
        <w:numPr>
          <w:ilvl w:val="0"/>
          <w:numId w:val="35"/>
        </w:numPr>
        <w:jc w:val="both"/>
        <w:rPr>
          <w:rFonts w:ascii="Arial" w:hAnsi="Arial" w:cs="Arial"/>
          <w:sz w:val="22"/>
        </w:rPr>
      </w:pPr>
      <w:r w:rsidRPr="008C1BFD">
        <w:rPr>
          <w:rFonts w:ascii="Arial" w:hAnsi="Arial" w:cs="Arial"/>
          <w:b/>
          <w:bCs/>
          <w:sz w:val="22"/>
        </w:rPr>
        <w:t>clk_port</w:t>
      </w:r>
      <w:r w:rsidRPr="008C1BFD">
        <w:rPr>
          <w:rFonts w:ascii="Arial" w:hAnsi="Arial" w:cs="Arial"/>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proofErr w:type="gramStart"/>
      <w:r>
        <w:rPr>
          <w:rFonts w:ascii="Arial" w:hAnsi="Arial" w:cs="Arial"/>
          <w:sz w:val="22"/>
        </w:rPr>
        <w:t>)</w:t>
      </w:r>
      <w:r>
        <w:rPr>
          <w:rFonts w:ascii="Arial" w:hAnsi="Arial" w:cs="Arial"/>
          <w:i/>
          <w:sz w:val="22"/>
        </w:rPr>
        <w:t xml:space="preserve"> :</w:t>
      </w:r>
      <w:proofErr w:type="gramEnd"/>
      <w:r>
        <w:rPr>
          <w:rFonts w:ascii="Arial" w:hAnsi="Arial" w:cs="Arial"/>
          <w:i/>
          <w:sz w:val="22"/>
        </w:rPr>
        <w:t xml:space="preserve"> This port takes the system_clock_period (frequency used for the game)</w:t>
      </w:r>
    </w:p>
    <w:p w14:paraId="64C061EF" w14:textId="746C091F" w:rsidR="008C1BFD" w:rsidRPr="008C1BFD" w:rsidRDefault="008C1BFD" w:rsidP="008C1BFD">
      <w:pPr>
        <w:pStyle w:val="ListParagraph"/>
        <w:numPr>
          <w:ilvl w:val="0"/>
          <w:numId w:val="35"/>
        </w:numPr>
        <w:jc w:val="both"/>
        <w:rPr>
          <w:rFonts w:ascii="Arial" w:hAnsi="Arial" w:cs="Arial"/>
          <w:sz w:val="22"/>
        </w:rPr>
      </w:pPr>
      <w:r w:rsidRPr="008C1BFD">
        <w:rPr>
          <w:rFonts w:ascii="Arial" w:hAnsi="Arial" w:cs="Arial"/>
          <w:sz w:val="22"/>
        </w:rPr>
        <w:t xml:space="preserve"> </w:t>
      </w:r>
      <w:proofErr w:type="spellStart"/>
      <w:r w:rsidRPr="00C54BCB">
        <w:rPr>
          <w:rFonts w:ascii="Arial" w:hAnsi="Arial" w:cs="Arial"/>
          <w:b/>
          <w:bCs/>
          <w:sz w:val="22"/>
        </w:rPr>
        <w:t>start_en_</w:t>
      </w:r>
      <w:proofErr w:type="gramStart"/>
      <w:r w:rsidRPr="00C54BCB">
        <w:rPr>
          <w:rFonts w:ascii="Arial" w:hAnsi="Arial" w:cs="Arial"/>
          <w:b/>
          <w:bCs/>
          <w:sz w:val="22"/>
        </w:rPr>
        <w:t>port</w:t>
      </w:r>
      <w:proofErr w:type="spellEnd"/>
      <w:r w:rsidRPr="008C1BFD">
        <w:rPr>
          <w:rFonts w:ascii="Arial" w:hAnsi="Arial" w:cs="Arial"/>
          <w:sz w:val="22"/>
        </w:rPr>
        <w:t xml:space="preserve">  </w:t>
      </w:r>
      <w:r>
        <w:rPr>
          <w:rFonts w:ascii="Arial" w:hAnsi="Arial" w:cs="Arial"/>
          <w:i/>
          <w:sz w:val="22"/>
        </w:rPr>
        <w:t>(</w:t>
      </w:r>
      <w:proofErr w:type="gramEnd"/>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r>
        <w:rPr>
          <w:rFonts w:ascii="Arial" w:hAnsi="Arial" w:cs="Arial"/>
          <w:sz w:val="22"/>
        </w:rPr>
        <w:t>)</w:t>
      </w:r>
      <w:r>
        <w:rPr>
          <w:rFonts w:ascii="Arial" w:hAnsi="Arial" w:cs="Arial"/>
          <w:i/>
          <w:sz w:val="22"/>
        </w:rPr>
        <w:t xml:space="preserve"> </w:t>
      </w:r>
      <w:r w:rsidRPr="00EF1FB8">
        <w:rPr>
          <w:rFonts w:ascii="Arial" w:hAnsi="Arial" w:cs="Arial"/>
          <w:b/>
          <w:bCs/>
          <w:sz w:val="22"/>
        </w:rPr>
        <w:t xml:space="preserve"> : </w:t>
      </w:r>
      <w:r>
        <w:rPr>
          <w:rFonts w:ascii="Arial" w:hAnsi="Arial" w:cs="Arial"/>
          <w:sz w:val="22"/>
        </w:rPr>
        <w:t>This is a signal that tells when a game is initiated</w:t>
      </w:r>
      <w:r>
        <w:rPr>
          <w:rFonts w:ascii="Arial" w:hAnsi="Arial" w:cs="Arial"/>
          <w:sz w:val="22"/>
        </w:rPr>
        <w:t xml:space="preserve">. </w:t>
      </w:r>
    </w:p>
    <w:p w14:paraId="437A0BDB" w14:textId="5558125B" w:rsidR="008C1BFD" w:rsidRDefault="008C1BFD" w:rsidP="008C1BFD">
      <w:pPr>
        <w:pStyle w:val="ListParagraph"/>
        <w:numPr>
          <w:ilvl w:val="0"/>
          <w:numId w:val="35"/>
        </w:numPr>
        <w:jc w:val="both"/>
        <w:rPr>
          <w:rFonts w:ascii="Arial" w:hAnsi="Arial" w:cs="Arial"/>
          <w:sz w:val="22"/>
        </w:rPr>
      </w:pPr>
      <w:r w:rsidRPr="00C54BCB">
        <w:rPr>
          <w:rFonts w:ascii="Arial" w:hAnsi="Arial" w:cs="Arial"/>
          <w:b/>
          <w:bCs/>
          <w:sz w:val="22"/>
        </w:rPr>
        <w:t xml:space="preserve">  light_output </w:t>
      </w:r>
      <w:r w:rsidR="00C54BCB">
        <w:rPr>
          <w:rFonts w:ascii="Arial" w:hAnsi="Arial" w:cs="Arial"/>
          <w:i/>
          <w:sz w:val="22"/>
        </w:rPr>
        <w:t>(</w:t>
      </w:r>
      <w:r w:rsidR="00C54BCB">
        <w:rPr>
          <w:rFonts w:ascii="Arial" w:hAnsi="Arial" w:cs="Arial"/>
          <w:i/>
          <w:sz w:val="22"/>
        </w:rPr>
        <w:t>out</w:t>
      </w:r>
      <w:r w:rsidR="00C54BCB">
        <w:rPr>
          <w:rFonts w:ascii="Arial" w:hAnsi="Arial" w:cs="Arial"/>
          <w:i/>
          <w:sz w:val="22"/>
        </w:rPr>
        <w:t>put)</w:t>
      </w:r>
      <w:r w:rsidR="00C54BCB" w:rsidRPr="00A137C4">
        <w:rPr>
          <w:rFonts w:ascii="Arial" w:hAnsi="Arial" w:cs="Arial"/>
          <w:sz w:val="22"/>
        </w:rPr>
        <w:t xml:space="preserve"> </w:t>
      </w:r>
      <w:r w:rsidR="00C54BCB">
        <w:rPr>
          <w:rFonts w:ascii="Arial" w:hAnsi="Arial" w:cs="Arial"/>
          <w:sz w:val="22"/>
        </w:rPr>
        <w:t>(</w:t>
      </w:r>
      <w:proofErr w:type="spellStart"/>
      <w:r w:rsidR="00C54BCB">
        <w:rPr>
          <w:rFonts w:ascii="Arial" w:hAnsi="Arial" w:cs="Arial"/>
          <w:sz w:val="22"/>
        </w:rPr>
        <w:t>std_logic</w:t>
      </w:r>
      <w:r w:rsidR="00C54BCB">
        <w:rPr>
          <w:rFonts w:ascii="Arial" w:hAnsi="Arial" w:cs="Arial"/>
          <w:sz w:val="22"/>
        </w:rPr>
        <w:t>_</w:t>
      </w:r>
      <w:proofErr w:type="gramStart"/>
      <w:r w:rsidR="00C54BCB">
        <w:rPr>
          <w:rFonts w:ascii="Arial" w:hAnsi="Arial" w:cs="Arial"/>
          <w:sz w:val="22"/>
        </w:rPr>
        <w:t>vector</w:t>
      </w:r>
      <w:proofErr w:type="spellEnd"/>
      <w:r w:rsidR="00C54BCB">
        <w:rPr>
          <w:rFonts w:ascii="Arial" w:hAnsi="Arial" w:cs="Arial"/>
          <w:sz w:val="22"/>
        </w:rPr>
        <w:t>)</w:t>
      </w:r>
      <w:r w:rsidR="00C54BCB">
        <w:rPr>
          <w:rFonts w:ascii="Arial" w:hAnsi="Arial" w:cs="Arial"/>
          <w:sz w:val="22"/>
        </w:rPr>
        <w:t>(</w:t>
      </w:r>
      <w:proofErr w:type="gramEnd"/>
      <w:r w:rsidR="00C54BCB">
        <w:rPr>
          <w:rFonts w:ascii="Arial" w:hAnsi="Arial" w:cs="Arial"/>
          <w:sz w:val="22"/>
        </w:rPr>
        <w:t>16 bits)</w:t>
      </w:r>
      <w:r w:rsidR="00C54BCB">
        <w:rPr>
          <w:rFonts w:ascii="Arial" w:hAnsi="Arial" w:cs="Arial"/>
          <w:i/>
          <w:sz w:val="22"/>
        </w:rPr>
        <w:t xml:space="preserve"> </w:t>
      </w:r>
      <w:r w:rsidR="00C54BCB" w:rsidRPr="00EF1FB8">
        <w:rPr>
          <w:rFonts w:ascii="Arial" w:hAnsi="Arial" w:cs="Arial"/>
          <w:b/>
          <w:bCs/>
          <w:sz w:val="22"/>
        </w:rPr>
        <w:t xml:space="preserve"> : </w:t>
      </w:r>
      <w:r w:rsidR="00C54BCB">
        <w:rPr>
          <w:rFonts w:ascii="Arial" w:hAnsi="Arial" w:cs="Arial"/>
          <w:sz w:val="22"/>
        </w:rPr>
        <w:t xml:space="preserve">This is a </w:t>
      </w:r>
      <w:r w:rsidR="00C54BCB">
        <w:rPr>
          <w:rFonts w:ascii="Arial" w:hAnsi="Arial" w:cs="Arial"/>
          <w:sz w:val="22"/>
        </w:rPr>
        <w:t xml:space="preserve">16-bit </w:t>
      </w:r>
      <w:r w:rsidR="00C54BCB">
        <w:rPr>
          <w:rFonts w:ascii="Arial" w:hAnsi="Arial" w:cs="Arial"/>
          <w:sz w:val="22"/>
        </w:rPr>
        <w:t>signal that</w:t>
      </w:r>
      <w:r w:rsidR="00C54BCB">
        <w:rPr>
          <w:rFonts w:ascii="Arial" w:hAnsi="Arial" w:cs="Arial"/>
          <w:sz w:val="22"/>
        </w:rPr>
        <w:t xml:space="preserve"> will be used to determine what LED light should be turned on (which mole should be displayed)</w:t>
      </w:r>
      <w:r w:rsidR="00C54BCB">
        <w:rPr>
          <w:rFonts w:ascii="Arial" w:hAnsi="Arial" w:cs="Arial"/>
          <w:sz w:val="22"/>
        </w:rPr>
        <w:t>.</w:t>
      </w:r>
    </w:p>
    <w:p w14:paraId="76085ED8" w14:textId="77777777" w:rsidR="00C54BCB" w:rsidRDefault="00C54BCB" w:rsidP="00C54BCB">
      <w:pPr>
        <w:pStyle w:val="ListParagraph"/>
        <w:ind w:left="1584"/>
        <w:jc w:val="both"/>
        <w:rPr>
          <w:rFonts w:ascii="Arial" w:hAnsi="Arial" w:cs="Arial"/>
          <w:sz w:val="22"/>
        </w:rPr>
        <w:sectPr w:rsidR="00C54BCB" w:rsidSect="00F911C5">
          <w:pgSz w:w="12240" w:h="15840"/>
          <w:pgMar w:top="1080" w:right="1260" w:bottom="1080" w:left="1260" w:header="720" w:footer="720" w:gutter="0"/>
          <w:cols w:space="0"/>
          <w:docGrid w:linePitch="272"/>
        </w:sectPr>
      </w:pPr>
    </w:p>
    <w:p w14:paraId="035F31DB" w14:textId="310E864A" w:rsidR="00C54BCB" w:rsidRPr="008C1BFD" w:rsidRDefault="00883EFD" w:rsidP="00C54BCB">
      <w:pPr>
        <w:pStyle w:val="ListParagraph"/>
        <w:ind w:left="1584"/>
        <w:jc w:val="both"/>
        <w:rPr>
          <w:rFonts w:ascii="Arial" w:hAnsi="Arial" w:cs="Arial"/>
          <w:sz w:val="22"/>
        </w:rPr>
      </w:pPr>
      <w:r>
        <w:rPr>
          <w:noProof/>
        </w:rPr>
        <w:lastRenderedPageBreak/>
        <w:drawing>
          <wp:anchor distT="0" distB="0" distL="114300" distR="114300" simplePos="0" relativeHeight="251688960" behindDoc="1" locked="0" layoutInCell="1" allowOverlap="1" wp14:anchorId="7A0F2BBD" wp14:editId="5609E7C2">
            <wp:simplePos x="0" y="0"/>
            <wp:positionH relativeFrom="column">
              <wp:posOffset>-701806</wp:posOffset>
            </wp:positionH>
            <wp:positionV relativeFrom="paragraph">
              <wp:posOffset>-740629</wp:posOffset>
            </wp:positionV>
            <wp:extent cx="10058400" cy="7772400"/>
            <wp:effectExtent l="0" t="0" r="0" b="0"/>
            <wp:wrapNone/>
            <wp:docPr id="48" name="Picture 48"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Picture 48" descr="A computer screen shot of a computer&#10;&#10;Description automatically generated"/>
                    <pic:cNvPicPr/>
                  </pic:nvPicPr>
                  <pic:blipFill rotWithShape="1">
                    <a:blip r:embed="rId19"/>
                    <a:srcRect l="1997" t="27749" b="27405"/>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0168A0" w14:textId="68E4E06C" w:rsidR="008C1BFD" w:rsidRPr="008C1BFD" w:rsidRDefault="008C1BFD" w:rsidP="008C1BFD">
      <w:pPr>
        <w:ind w:left="1224"/>
        <w:jc w:val="both"/>
        <w:rPr>
          <w:rFonts w:ascii="Arial" w:hAnsi="Arial" w:cs="Arial"/>
          <w:i/>
          <w:sz w:val="22"/>
        </w:rPr>
      </w:pPr>
    </w:p>
    <w:p w14:paraId="3A2B7ED4" w14:textId="15429BA7" w:rsidR="00C54BCB" w:rsidRPr="00883EFD" w:rsidRDefault="00F04CB4" w:rsidP="00883EFD">
      <w:pPr>
        <w:jc w:val="both"/>
        <w:rPr>
          <w:rFonts w:ascii="Arial" w:hAnsi="Arial" w:cs="Arial"/>
          <w:i/>
          <w:sz w:val="22"/>
        </w:rPr>
        <w:sectPr w:rsidR="00C54BCB" w:rsidRPr="00883EFD" w:rsidSect="001C0EE6">
          <w:pgSz w:w="15840" w:h="12240" w:orient="landscape"/>
          <w:pgMar w:top="1260" w:right="1080" w:bottom="1260" w:left="1080" w:header="720" w:footer="720" w:gutter="0"/>
          <w:cols w:space="0"/>
          <w:docGrid w:linePitch="272"/>
        </w:sectPr>
      </w:pPr>
      <w:r>
        <w:rPr>
          <w:rFonts w:ascii="Arial" w:hAnsi="Arial" w:cs="Arial"/>
          <w:i/>
          <w:noProof/>
          <w:sz w:val="22"/>
        </w:rPr>
        <mc:AlternateContent>
          <mc:Choice Requires="wps">
            <w:drawing>
              <wp:anchor distT="0" distB="0" distL="114300" distR="114300" simplePos="0" relativeHeight="251727872" behindDoc="0" locked="0" layoutInCell="1" allowOverlap="1" wp14:anchorId="1F77D641" wp14:editId="4B6069C2">
                <wp:simplePos x="0" y="0"/>
                <wp:positionH relativeFrom="column">
                  <wp:posOffset>511108</wp:posOffset>
                </wp:positionH>
                <wp:positionV relativeFrom="paragraph">
                  <wp:posOffset>1077095</wp:posOffset>
                </wp:positionV>
                <wp:extent cx="2091446" cy="1264596"/>
                <wp:effectExtent l="0" t="0" r="17145" b="18415"/>
                <wp:wrapNone/>
                <wp:docPr id="73" name="Text Box 73"/>
                <wp:cNvGraphicFramePr/>
                <a:graphic xmlns:a="http://schemas.openxmlformats.org/drawingml/2006/main">
                  <a:graphicData uri="http://schemas.microsoft.com/office/word/2010/wordprocessingShape">
                    <wps:wsp>
                      <wps:cNvSpPr txBox="1"/>
                      <wps:spPr>
                        <a:xfrm>
                          <a:off x="0" y="0"/>
                          <a:ext cx="2091446" cy="1264596"/>
                        </a:xfrm>
                        <a:prstGeom prst="rect">
                          <a:avLst/>
                        </a:prstGeom>
                        <a:ln/>
                      </wps:spPr>
                      <wps:style>
                        <a:lnRef idx="2">
                          <a:schemeClr val="dk1"/>
                        </a:lnRef>
                        <a:fillRef idx="1">
                          <a:schemeClr val="lt1"/>
                        </a:fillRef>
                        <a:effectRef idx="0">
                          <a:schemeClr val="dk1"/>
                        </a:effectRef>
                        <a:fontRef idx="minor">
                          <a:schemeClr val="dk1"/>
                        </a:fontRef>
                      </wps:style>
                      <wps:txbx>
                        <w:txbxContent>
                          <w:p w14:paraId="4ADDCC59" w14:textId="7683DA74" w:rsidR="00F04CB4" w:rsidRPr="00600A37" w:rsidRDefault="00F04CB4" w:rsidP="00F04CB4">
                            <w:pPr>
                              <w:rPr>
                                <w:lang w:val="en-GB"/>
                              </w:rPr>
                            </w:pPr>
                            <w:r w:rsidRPr="00600A37">
                              <w:rPr>
                                <w:b/>
                                <w:bCs/>
                                <w:lang w:val="en-GB"/>
                              </w:rPr>
                              <w:t>Brief Explanation:</w:t>
                            </w:r>
                            <w:r>
                              <w:rPr>
                                <w:lang w:val="en-GB"/>
                              </w:rPr>
                              <w:t xml:space="preserve"> </w:t>
                            </w:r>
                            <w:r>
                              <w:rPr>
                                <w:lang w:val="en-GB"/>
                              </w:rPr>
                              <w:t xml:space="preserve">The XOR gates represent the taps being used to generate a random </w:t>
                            </w:r>
                            <w:r w:rsidR="00267537">
                              <w:rPr>
                                <w:lang w:val="en-GB"/>
                              </w:rPr>
                              <w:t>number and being fed into the next state register. A register is used to keep track of the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7D641" id="Text Box 73" o:spid="_x0000_s1048" type="#_x0000_t202" style="position:absolute;left:0;text-align:left;margin-left:40.25pt;margin-top:84.8pt;width:164.7pt;height:99.5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" fillcolor="white [3201]" strokecolor="black [3200]" strokeweight="1pt">
                <v:textbox>
                  <w:txbxContent>
                    <w:p w14:paraId="4ADDCC59" w14:textId="7683DA74" w:rsidR="00F04CB4" w:rsidRPr="00600A37" w:rsidRDefault="00F04CB4" w:rsidP="00F04CB4">
                      <w:pPr>
                        <w:rPr>
                          <w:lang w:val="en-GB"/>
                        </w:rPr>
                      </w:pPr>
                      <w:r w:rsidRPr="00600A37">
                        <w:rPr>
                          <w:b/>
                          <w:bCs/>
                          <w:lang w:val="en-GB"/>
                        </w:rPr>
                        <w:t>Brief Explanation:</w:t>
                      </w:r>
                      <w:r>
                        <w:rPr>
                          <w:lang w:val="en-GB"/>
                        </w:rPr>
                        <w:t xml:space="preserve"> </w:t>
                      </w:r>
                      <w:r>
                        <w:rPr>
                          <w:lang w:val="en-GB"/>
                        </w:rPr>
                        <w:t xml:space="preserve">The XOR gates represent the taps being used to generate a random </w:t>
                      </w:r>
                      <w:r w:rsidR="00267537">
                        <w:rPr>
                          <w:lang w:val="en-GB"/>
                        </w:rPr>
                        <w:t>number and being fed into the next state register. A register is used to keep track of the output.</w:t>
                      </w:r>
                    </w:p>
                  </w:txbxContent>
                </v:textbox>
              </v:shape>
            </w:pict>
          </mc:Fallback>
        </mc:AlternateContent>
      </w:r>
      <w:r w:rsidR="00883EFD">
        <w:rPr>
          <w:rFonts w:ascii="Arial" w:hAnsi="Arial" w:cs="Arial"/>
          <w:i/>
          <w:noProof/>
          <w:sz w:val="22"/>
        </w:rPr>
        <mc:AlternateContent>
          <mc:Choice Requires="wps">
            <w:drawing>
              <wp:anchor distT="0" distB="0" distL="114300" distR="114300" simplePos="0" relativeHeight="251691008" behindDoc="0" locked="0" layoutInCell="1" allowOverlap="1" wp14:anchorId="6687C4C0" wp14:editId="0193DDDC">
                <wp:simplePos x="0" y="0"/>
                <wp:positionH relativeFrom="column">
                  <wp:posOffset>0</wp:posOffset>
                </wp:positionH>
                <wp:positionV relativeFrom="paragraph">
                  <wp:posOffset>-635</wp:posOffset>
                </wp:positionV>
                <wp:extent cx="4356362" cy="430306"/>
                <wp:effectExtent l="0" t="0" r="12700" b="14605"/>
                <wp:wrapNone/>
                <wp:docPr id="49" name="Text Box 49"/>
                <wp:cNvGraphicFramePr/>
                <a:graphic xmlns:a="http://schemas.openxmlformats.org/drawingml/2006/main">
                  <a:graphicData uri="http://schemas.microsoft.com/office/word/2010/wordprocessingShape">
                    <wps:wsp>
                      <wps:cNvSpPr txBox="1"/>
                      <wps:spPr>
                        <a:xfrm>
                          <a:off x="0" y="0"/>
                          <a:ext cx="4356362" cy="430306"/>
                        </a:xfrm>
                        <a:prstGeom prst="rect">
                          <a:avLst/>
                        </a:prstGeom>
                        <a:solidFill>
                          <a:schemeClr val="lt1"/>
                        </a:solidFill>
                        <a:ln w="6350">
                          <a:solidFill>
                            <a:prstClr val="black"/>
                          </a:solidFill>
                        </a:ln>
                      </wps:spPr>
                      <wps:txbx>
                        <w:txbxContent>
                          <w:p w14:paraId="4376AADA" w14:textId="053DF2AE" w:rsidR="00883EFD" w:rsidRPr="001B7726" w:rsidRDefault="00883EFD" w:rsidP="00883EFD">
                            <w:pPr>
                              <w:pStyle w:val="ListParagraph"/>
                              <w:numPr>
                                <w:ilvl w:val="2"/>
                                <w:numId w:val="42"/>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1B7726">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7C4C0" id="Text Box 49" o:spid="_x0000_s1049" type="#_x0000_t202" style="position:absolute;left:0;text-align:left;margin-left:0;margin-top:-.05pt;width:343pt;height:33.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" fillcolor="white [3201]" strokeweight=".5pt">
                <v:textbox>
                  <w:txbxContent>
                    <w:p w14:paraId="4376AADA" w14:textId="053DF2AE" w:rsidR="00883EFD" w:rsidRPr="001B7726" w:rsidRDefault="00883EFD" w:rsidP="00883EFD">
                      <w:pPr>
                        <w:pStyle w:val="ListParagraph"/>
                        <w:numPr>
                          <w:ilvl w:val="2"/>
                          <w:numId w:val="42"/>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1B7726">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v:textbox>
              </v:shape>
            </w:pict>
          </mc:Fallback>
        </mc:AlternateContent>
      </w:r>
      <w:r w:rsidR="008C1BFD" w:rsidRPr="00883EFD">
        <w:rPr>
          <w:rFonts w:ascii="Arial" w:hAnsi="Arial" w:cs="Arial"/>
          <w:sz w:val="22"/>
        </w:rPr>
        <w:t xml:space="preserve"> </w:t>
      </w:r>
    </w:p>
    <w:p w14:paraId="39598C3A" w14:textId="77777777" w:rsidR="008C1BFD" w:rsidRDefault="008C1BFD" w:rsidP="008C1BFD">
      <w:pPr>
        <w:ind w:left="720"/>
        <w:jc w:val="both"/>
        <w:rPr>
          <w:rFonts w:ascii="Arial" w:hAnsi="Arial" w:cs="Arial"/>
          <w:sz w:val="22"/>
        </w:rPr>
      </w:pPr>
    </w:p>
    <w:p w14:paraId="30F6E9CD" w14:textId="77777777" w:rsidR="008C1BFD" w:rsidRDefault="008C1BFD" w:rsidP="008C1BFD">
      <w:pPr>
        <w:ind w:left="720"/>
        <w:jc w:val="both"/>
        <w:rPr>
          <w:rFonts w:ascii="Arial" w:hAnsi="Arial" w:cs="Arial"/>
          <w:sz w:val="22"/>
        </w:rPr>
      </w:pPr>
    </w:p>
    <w:p w14:paraId="0B743691" w14:textId="7BD82AD0" w:rsidR="008C1BFD" w:rsidRPr="002656EF" w:rsidRDefault="008C1BFD" w:rsidP="002656EF">
      <w:pPr>
        <w:pStyle w:val="ListParagraph"/>
        <w:numPr>
          <w:ilvl w:val="2"/>
          <w:numId w:val="52"/>
        </w:numPr>
        <w:jc w:val="both"/>
        <w:rPr>
          <w:rFonts w:ascii="Arial" w:hAnsi="Arial" w:cs="Arial"/>
          <w:i/>
          <w:sz w:val="22"/>
        </w:rPr>
      </w:pPr>
      <w:r w:rsidRPr="002656EF">
        <w:rPr>
          <w:rFonts w:ascii="Arial" w:hAnsi="Arial" w:cs="Arial"/>
          <w:i/>
          <w:sz w:val="22"/>
        </w:rPr>
        <w:t>Description of Memory</w:t>
      </w:r>
    </w:p>
    <w:p w14:paraId="0CF72122" w14:textId="4A140BE3" w:rsidR="007E32C0" w:rsidRPr="001C7C39" w:rsidRDefault="00AD25E8" w:rsidP="001C7C39">
      <w:pPr>
        <w:ind w:left="720"/>
        <w:jc w:val="both"/>
        <w:rPr>
          <w:rFonts w:ascii="Arial" w:hAnsi="Arial" w:cs="Arial"/>
          <w:sz w:val="22"/>
        </w:rPr>
        <w:sectPr w:rsidR="007E32C0" w:rsidRPr="001C7C39" w:rsidSect="00F911C5">
          <w:pgSz w:w="12240" w:h="15840"/>
          <w:pgMar w:top="1080" w:right="1260" w:bottom="1080" w:left="1260" w:header="720" w:footer="720" w:gutter="0"/>
          <w:cols w:space="0"/>
          <w:docGrid w:linePitch="272"/>
        </w:sectPr>
      </w:pPr>
      <w:r>
        <w:rPr>
          <w:rFonts w:ascii="Arial" w:hAnsi="Arial" w:cs="Arial"/>
          <w:sz w:val="22"/>
        </w:rPr>
        <w:t>The main type of memory used in this component is a register.</w:t>
      </w:r>
      <w:r w:rsidR="001C7C39">
        <w:rPr>
          <w:rFonts w:ascii="Arial" w:hAnsi="Arial" w:cs="Arial"/>
          <w:sz w:val="22"/>
        </w:rPr>
        <w:t xml:space="preserve"> There are three 16-bit registers used to store the current state, next </w:t>
      </w:r>
      <w:proofErr w:type="gramStart"/>
      <w:r w:rsidR="001C7C39">
        <w:rPr>
          <w:rFonts w:ascii="Arial" w:hAnsi="Arial" w:cs="Arial"/>
          <w:sz w:val="22"/>
        </w:rPr>
        <w:t>state</w:t>
      </w:r>
      <w:proofErr w:type="gramEnd"/>
      <w:r w:rsidR="001C7C39">
        <w:rPr>
          <w:rFonts w:ascii="Arial" w:hAnsi="Arial" w:cs="Arial"/>
          <w:sz w:val="22"/>
        </w:rPr>
        <w:t xml:space="preserve"> and output of this FSM. The register follows the principle of a standard register </w:t>
      </w:r>
      <w:proofErr w:type="gramStart"/>
      <w:r w:rsidR="001C7C39">
        <w:rPr>
          <w:rFonts w:ascii="Arial" w:hAnsi="Arial" w:cs="Arial"/>
          <w:sz w:val="22"/>
        </w:rPr>
        <w:t>where  it</w:t>
      </w:r>
      <w:proofErr w:type="gramEnd"/>
      <w:r w:rsidR="001C7C39">
        <w:rPr>
          <w:rFonts w:ascii="Arial" w:hAnsi="Arial" w:cs="Arial"/>
          <w:sz w:val="22"/>
        </w:rPr>
        <w:t xml:space="preserve"> is update every cycle and is volatile. If the FPGA is switched or </w:t>
      </w:r>
      <w:proofErr w:type="gramStart"/>
      <w:r w:rsidR="001C7C39">
        <w:rPr>
          <w:rFonts w:ascii="Arial" w:hAnsi="Arial" w:cs="Arial"/>
          <w:sz w:val="22"/>
        </w:rPr>
        <w:t>reprogrammed,  the</w:t>
      </w:r>
      <w:proofErr w:type="gramEnd"/>
      <w:r w:rsidR="001C7C39">
        <w:rPr>
          <w:rFonts w:ascii="Arial" w:hAnsi="Arial" w:cs="Arial"/>
          <w:sz w:val="22"/>
        </w:rPr>
        <w:t xml:space="preserve">  stored values are erased.</w:t>
      </w:r>
    </w:p>
    <w:p w14:paraId="553A1980" w14:textId="52C81C01" w:rsidR="00FB5BD6" w:rsidRPr="009B56B3" w:rsidRDefault="00C54BCB" w:rsidP="00FB5BD6">
      <w:pPr>
        <w:pStyle w:val="ListParagraph"/>
        <w:numPr>
          <w:ilvl w:val="1"/>
          <w:numId w:val="32"/>
        </w:numPr>
        <w:jc w:val="both"/>
        <w:rPr>
          <w:rFonts w:ascii="Arial" w:hAnsi="Arial" w:cs="Arial"/>
          <w:b/>
          <w:bCs/>
          <w:i/>
          <w:sz w:val="22"/>
        </w:rPr>
      </w:pPr>
      <w:r w:rsidRPr="009B56B3">
        <w:rPr>
          <w:rFonts w:ascii="Arial" w:hAnsi="Arial" w:cs="Arial"/>
          <w:b/>
          <w:bCs/>
          <w:i/>
          <w:sz w:val="22"/>
        </w:rPr>
        <w:lastRenderedPageBreak/>
        <w:t>Final Project LED Display</w:t>
      </w:r>
    </w:p>
    <w:p w14:paraId="30F116BF" w14:textId="0C144779" w:rsidR="00FB5BD6" w:rsidRDefault="00C54BCB" w:rsidP="00FB5BD6">
      <w:pPr>
        <w:ind w:left="360"/>
        <w:jc w:val="both"/>
        <w:rPr>
          <w:rFonts w:ascii="Arial" w:hAnsi="Arial" w:cs="Arial"/>
          <w:sz w:val="22"/>
        </w:rPr>
      </w:pPr>
      <w:r>
        <w:rPr>
          <w:rFonts w:ascii="Arial" w:hAnsi="Arial" w:cs="Arial"/>
          <w:sz w:val="22"/>
        </w:rPr>
        <w:t xml:space="preserve">This is </w:t>
      </w:r>
      <w:r w:rsidR="001C0EE6">
        <w:rPr>
          <w:rFonts w:ascii="Arial" w:hAnsi="Arial" w:cs="Arial"/>
          <w:sz w:val="22"/>
        </w:rPr>
        <w:t>an</w:t>
      </w:r>
      <w:r>
        <w:rPr>
          <w:rFonts w:ascii="Arial" w:hAnsi="Arial" w:cs="Arial"/>
          <w:sz w:val="22"/>
        </w:rPr>
        <w:t xml:space="preserve"> FSM that is responsible to switching between </w:t>
      </w:r>
      <w:proofErr w:type="gramStart"/>
      <w:r>
        <w:rPr>
          <w:rFonts w:ascii="Arial" w:hAnsi="Arial" w:cs="Arial"/>
          <w:sz w:val="22"/>
        </w:rPr>
        <w:t>LED’s</w:t>
      </w:r>
      <w:proofErr w:type="gramEnd"/>
      <w:r>
        <w:rPr>
          <w:rFonts w:ascii="Arial" w:hAnsi="Arial" w:cs="Arial"/>
          <w:sz w:val="22"/>
        </w:rPr>
        <w:t xml:space="preserve"> to depict moles appearing.</w:t>
      </w:r>
    </w:p>
    <w:p w14:paraId="2C026FA9" w14:textId="77777777" w:rsidR="00FB5BD6" w:rsidRDefault="00FB5BD6" w:rsidP="00FB5BD6">
      <w:pPr>
        <w:ind w:left="360"/>
        <w:jc w:val="both"/>
        <w:rPr>
          <w:rFonts w:ascii="Arial" w:hAnsi="Arial" w:cs="Arial"/>
          <w:sz w:val="22"/>
        </w:rPr>
      </w:pPr>
    </w:p>
    <w:p w14:paraId="74826ACD" w14:textId="77777777" w:rsidR="00FB5BD6" w:rsidRDefault="00FB5BD6" w:rsidP="00FB5BD6">
      <w:pPr>
        <w:pStyle w:val="ListParagraph"/>
        <w:numPr>
          <w:ilvl w:val="2"/>
          <w:numId w:val="32"/>
        </w:numPr>
        <w:jc w:val="both"/>
        <w:rPr>
          <w:rFonts w:ascii="Arial" w:hAnsi="Arial" w:cs="Arial"/>
          <w:i/>
          <w:sz w:val="22"/>
        </w:rPr>
      </w:pPr>
      <w:r>
        <w:rPr>
          <w:rFonts w:ascii="Arial" w:hAnsi="Arial" w:cs="Arial"/>
          <w:i/>
          <w:sz w:val="22"/>
        </w:rPr>
        <w:t>Description of Ports</w:t>
      </w:r>
    </w:p>
    <w:p w14:paraId="19B4AB4E" w14:textId="5B454E33" w:rsidR="00B769A2" w:rsidRPr="00D676B8" w:rsidRDefault="00B769A2" w:rsidP="00D676B8">
      <w:pPr>
        <w:pStyle w:val="ListParagraph"/>
        <w:numPr>
          <w:ilvl w:val="0"/>
          <w:numId w:val="35"/>
        </w:numPr>
        <w:jc w:val="both"/>
        <w:rPr>
          <w:rFonts w:ascii="Arial" w:hAnsi="Arial" w:cs="Arial"/>
          <w:sz w:val="22"/>
        </w:rPr>
      </w:pPr>
      <w:r w:rsidRPr="008C1BFD">
        <w:rPr>
          <w:rFonts w:ascii="Arial" w:hAnsi="Arial" w:cs="Arial"/>
          <w:b/>
          <w:bCs/>
          <w:sz w:val="22"/>
        </w:rPr>
        <w:t>clk_port</w:t>
      </w:r>
      <w:r w:rsidRPr="008C1BFD">
        <w:rPr>
          <w:rFonts w:ascii="Arial" w:hAnsi="Arial" w:cs="Arial"/>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proofErr w:type="gramStart"/>
      <w:r>
        <w:rPr>
          <w:rFonts w:ascii="Arial" w:hAnsi="Arial" w:cs="Arial"/>
          <w:sz w:val="22"/>
        </w:rPr>
        <w:t>)</w:t>
      </w:r>
      <w:r>
        <w:rPr>
          <w:rFonts w:ascii="Arial" w:hAnsi="Arial" w:cs="Arial"/>
          <w:i/>
          <w:sz w:val="22"/>
        </w:rPr>
        <w:t xml:space="preserve"> :</w:t>
      </w:r>
      <w:proofErr w:type="gramEnd"/>
      <w:r>
        <w:rPr>
          <w:rFonts w:ascii="Arial" w:hAnsi="Arial" w:cs="Arial"/>
          <w:i/>
          <w:sz w:val="22"/>
        </w:rPr>
        <w:t xml:space="preserve"> This port takes the system_clock_period (frequency used for the game)</w:t>
      </w:r>
    </w:p>
    <w:p w14:paraId="0026E348" w14:textId="77777777" w:rsidR="00B769A2" w:rsidRPr="008C1BFD" w:rsidRDefault="00B769A2" w:rsidP="00B769A2">
      <w:pPr>
        <w:pStyle w:val="ListParagraph"/>
        <w:numPr>
          <w:ilvl w:val="0"/>
          <w:numId w:val="35"/>
        </w:numPr>
        <w:jc w:val="both"/>
        <w:rPr>
          <w:rFonts w:ascii="Arial" w:hAnsi="Arial" w:cs="Arial"/>
          <w:sz w:val="22"/>
        </w:rPr>
      </w:pPr>
      <w:proofErr w:type="spellStart"/>
      <w:r w:rsidRPr="00C54BCB">
        <w:rPr>
          <w:rFonts w:ascii="Arial" w:hAnsi="Arial" w:cs="Arial"/>
          <w:b/>
          <w:bCs/>
          <w:sz w:val="22"/>
        </w:rPr>
        <w:t>start_en_</w:t>
      </w:r>
      <w:proofErr w:type="gramStart"/>
      <w:r w:rsidRPr="00C54BCB">
        <w:rPr>
          <w:rFonts w:ascii="Arial" w:hAnsi="Arial" w:cs="Arial"/>
          <w:b/>
          <w:bCs/>
          <w:sz w:val="22"/>
        </w:rPr>
        <w:t>port</w:t>
      </w:r>
      <w:proofErr w:type="spellEnd"/>
      <w:r w:rsidRPr="008C1BFD">
        <w:rPr>
          <w:rFonts w:ascii="Arial" w:hAnsi="Arial" w:cs="Arial"/>
          <w:sz w:val="22"/>
        </w:rPr>
        <w:t xml:space="preserve">  </w:t>
      </w:r>
      <w:r>
        <w:rPr>
          <w:rFonts w:ascii="Arial" w:hAnsi="Arial" w:cs="Arial"/>
          <w:i/>
          <w:sz w:val="22"/>
        </w:rPr>
        <w:t>(</w:t>
      </w:r>
      <w:proofErr w:type="gramEnd"/>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r>
        <w:rPr>
          <w:rFonts w:ascii="Arial" w:hAnsi="Arial" w:cs="Arial"/>
          <w:sz w:val="22"/>
        </w:rPr>
        <w:t>)</w:t>
      </w:r>
      <w:r>
        <w:rPr>
          <w:rFonts w:ascii="Arial" w:hAnsi="Arial" w:cs="Arial"/>
          <w:i/>
          <w:sz w:val="22"/>
        </w:rPr>
        <w:t xml:space="preserve"> </w:t>
      </w:r>
      <w:r w:rsidRPr="00EF1FB8">
        <w:rPr>
          <w:rFonts w:ascii="Arial" w:hAnsi="Arial" w:cs="Arial"/>
          <w:b/>
          <w:bCs/>
          <w:sz w:val="22"/>
        </w:rPr>
        <w:t xml:space="preserve"> : </w:t>
      </w:r>
      <w:r>
        <w:rPr>
          <w:rFonts w:ascii="Arial" w:hAnsi="Arial" w:cs="Arial"/>
          <w:sz w:val="22"/>
        </w:rPr>
        <w:t xml:space="preserve">This is a signal that tells when a game is initiated. </w:t>
      </w:r>
    </w:p>
    <w:p w14:paraId="6EE9E857" w14:textId="5B6FB141" w:rsidR="00B769A2" w:rsidRDefault="00B769A2" w:rsidP="00B769A2">
      <w:pPr>
        <w:pStyle w:val="ListParagraph"/>
        <w:numPr>
          <w:ilvl w:val="0"/>
          <w:numId w:val="35"/>
        </w:numPr>
        <w:jc w:val="both"/>
        <w:rPr>
          <w:rFonts w:ascii="Arial" w:hAnsi="Arial" w:cs="Arial"/>
          <w:sz w:val="22"/>
        </w:rPr>
      </w:pPr>
      <w:r w:rsidRPr="00C54BCB">
        <w:rPr>
          <w:rFonts w:ascii="Arial" w:hAnsi="Arial" w:cs="Arial"/>
          <w:b/>
          <w:bCs/>
          <w:sz w:val="22"/>
        </w:rPr>
        <w:t xml:space="preserve">  light_output </w:t>
      </w:r>
      <w:r>
        <w:rPr>
          <w:rFonts w:ascii="Arial" w:hAnsi="Arial" w:cs="Arial"/>
          <w:i/>
          <w:sz w:val="22"/>
        </w:rPr>
        <w:t>(</w:t>
      </w:r>
      <w:r>
        <w:rPr>
          <w:rFonts w:ascii="Arial" w:hAnsi="Arial" w:cs="Arial"/>
          <w:i/>
          <w:sz w:val="22"/>
        </w:rPr>
        <w:t>in</w:t>
      </w:r>
      <w:r>
        <w:rPr>
          <w:rFonts w:ascii="Arial" w:hAnsi="Arial" w:cs="Arial"/>
          <w:i/>
          <w:sz w:val="22"/>
        </w:rPr>
        <w:t>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std_logic_</w:t>
      </w:r>
      <w:proofErr w:type="gramStart"/>
      <w:r>
        <w:rPr>
          <w:rFonts w:ascii="Arial" w:hAnsi="Arial" w:cs="Arial"/>
          <w:sz w:val="22"/>
        </w:rPr>
        <w:t>vector</w:t>
      </w:r>
      <w:proofErr w:type="spellEnd"/>
      <w:r>
        <w:rPr>
          <w:rFonts w:ascii="Arial" w:hAnsi="Arial" w:cs="Arial"/>
          <w:sz w:val="22"/>
        </w:rPr>
        <w:t>)(</w:t>
      </w:r>
      <w:proofErr w:type="gramEnd"/>
      <w:r>
        <w:rPr>
          <w:rFonts w:ascii="Arial" w:hAnsi="Arial" w:cs="Arial"/>
          <w:sz w:val="22"/>
        </w:rPr>
        <w:t>16 bits)</w:t>
      </w:r>
      <w:r>
        <w:rPr>
          <w:rFonts w:ascii="Arial" w:hAnsi="Arial" w:cs="Arial"/>
          <w:i/>
          <w:sz w:val="22"/>
        </w:rPr>
        <w:t xml:space="preserve"> </w:t>
      </w:r>
      <w:r w:rsidRPr="00EF1FB8">
        <w:rPr>
          <w:rFonts w:ascii="Arial" w:hAnsi="Arial" w:cs="Arial"/>
          <w:b/>
          <w:bCs/>
          <w:sz w:val="22"/>
        </w:rPr>
        <w:t xml:space="preserve"> : </w:t>
      </w:r>
      <w:r>
        <w:rPr>
          <w:rFonts w:ascii="Arial" w:hAnsi="Arial" w:cs="Arial"/>
          <w:sz w:val="22"/>
        </w:rPr>
        <w:t>This is a 16-bit signal that will be used to determine what LED light should be turned on (which mole should be displayed).</w:t>
      </w:r>
    </w:p>
    <w:p w14:paraId="348E7D3D" w14:textId="7A04CACA" w:rsidR="00B769A2" w:rsidRPr="001C0EE6" w:rsidRDefault="00B769A2" w:rsidP="00B769A2">
      <w:pPr>
        <w:pStyle w:val="ListParagraph"/>
        <w:numPr>
          <w:ilvl w:val="0"/>
          <w:numId w:val="35"/>
        </w:numPr>
        <w:jc w:val="both"/>
        <w:rPr>
          <w:rFonts w:ascii="Arial" w:hAnsi="Arial" w:cs="Arial"/>
          <w:b/>
          <w:bCs/>
          <w:i/>
          <w:sz w:val="22"/>
        </w:rPr>
      </w:pPr>
      <w:r w:rsidRPr="001C0EE6">
        <w:rPr>
          <w:rFonts w:ascii="Arial" w:hAnsi="Arial" w:cs="Arial"/>
          <w:b/>
          <w:bCs/>
          <w:i/>
          <w:sz w:val="22"/>
        </w:rPr>
        <w:t xml:space="preserve">    led1</w:t>
      </w:r>
      <w:r w:rsidRPr="001C0EE6">
        <w:rPr>
          <w:rFonts w:ascii="Arial" w:hAnsi="Arial" w:cs="Arial"/>
          <w:b/>
          <w:bCs/>
          <w:i/>
          <w:sz w:val="22"/>
        </w:rPr>
        <w:t xml:space="preserve"> </w:t>
      </w:r>
      <w:r w:rsidRPr="001C0EE6">
        <w:rPr>
          <w:rFonts w:ascii="Arial" w:hAnsi="Arial" w:cs="Arial"/>
          <w:i/>
          <w:sz w:val="22"/>
        </w:rPr>
        <w:t>(</w:t>
      </w:r>
      <w:r w:rsidRPr="001C0EE6">
        <w:rPr>
          <w:rFonts w:ascii="Arial" w:hAnsi="Arial" w:cs="Arial"/>
          <w:i/>
          <w:sz w:val="22"/>
        </w:rPr>
        <w:t>out</w:t>
      </w:r>
      <w:r w:rsidRPr="001C0EE6">
        <w:rPr>
          <w:rFonts w:ascii="Arial" w:hAnsi="Arial" w:cs="Arial"/>
          <w:i/>
          <w:sz w:val="22"/>
        </w:rPr>
        <w:t>put)</w:t>
      </w:r>
      <w:r w:rsidRPr="001C0EE6">
        <w:rPr>
          <w:rFonts w:ascii="Arial" w:hAnsi="Arial" w:cs="Arial"/>
          <w:sz w:val="22"/>
        </w:rPr>
        <w:t xml:space="preserve"> (</w:t>
      </w:r>
      <w:proofErr w:type="spellStart"/>
      <w:r w:rsidRPr="001C0EE6">
        <w:rPr>
          <w:rFonts w:ascii="Arial" w:hAnsi="Arial" w:cs="Arial"/>
          <w:sz w:val="22"/>
        </w:rPr>
        <w:t>std_</w:t>
      </w:r>
      <w:proofErr w:type="gramStart"/>
      <w:r w:rsidRPr="001C0EE6">
        <w:rPr>
          <w:rFonts w:ascii="Arial" w:hAnsi="Arial" w:cs="Arial"/>
          <w:sz w:val="22"/>
        </w:rPr>
        <w:t>logic</w:t>
      </w:r>
      <w:proofErr w:type="spellEnd"/>
      <w:r w:rsidRPr="001C0EE6">
        <w:rPr>
          <w:rFonts w:ascii="Arial" w:hAnsi="Arial" w:cs="Arial"/>
          <w:sz w:val="22"/>
        </w:rPr>
        <w:t>)</w:t>
      </w:r>
      <w:r w:rsidRPr="001C0EE6">
        <w:rPr>
          <w:rFonts w:ascii="Arial" w:hAnsi="Arial" w:cs="Arial"/>
          <w:i/>
          <w:sz w:val="22"/>
        </w:rPr>
        <w:t xml:space="preserve"> </w:t>
      </w:r>
      <w:r w:rsidRPr="001C0EE6">
        <w:rPr>
          <w:rFonts w:ascii="Arial" w:hAnsi="Arial" w:cs="Arial"/>
          <w:sz w:val="22"/>
        </w:rPr>
        <w:t xml:space="preserve"> :</w:t>
      </w:r>
      <w:proofErr w:type="gramEnd"/>
      <w:r w:rsidRPr="001C0EE6">
        <w:rPr>
          <w:rFonts w:ascii="Arial" w:hAnsi="Arial" w:cs="Arial"/>
          <w:sz w:val="22"/>
        </w:rPr>
        <w:t xml:space="preserve"> </w:t>
      </w:r>
      <w:r w:rsidRPr="001C0EE6">
        <w:rPr>
          <w:rFonts w:ascii="Arial" w:hAnsi="Arial" w:cs="Arial"/>
          <w:i/>
          <w:sz w:val="22"/>
        </w:rPr>
        <w:t xml:space="preserve"> </w:t>
      </w:r>
      <w:r w:rsidR="001C0EE6">
        <w:rPr>
          <w:rFonts w:ascii="Arial" w:hAnsi="Arial" w:cs="Arial"/>
          <w:i/>
          <w:sz w:val="22"/>
        </w:rPr>
        <w:t>This port outputs a high value when LED1 is switched on.</w:t>
      </w:r>
    </w:p>
    <w:p w14:paraId="6D940BEE" w14:textId="1F7AB083" w:rsidR="00B769A2" w:rsidRPr="001C0EE6" w:rsidRDefault="00B769A2" w:rsidP="00B769A2">
      <w:pPr>
        <w:pStyle w:val="ListParagraph"/>
        <w:numPr>
          <w:ilvl w:val="0"/>
          <w:numId w:val="35"/>
        </w:numPr>
        <w:jc w:val="both"/>
        <w:rPr>
          <w:rFonts w:ascii="Arial" w:hAnsi="Arial" w:cs="Arial"/>
          <w:b/>
          <w:bCs/>
          <w:i/>
          <w:sz w:val="22"/>
        </w:rPr>
      </w:pPr>
      <w:r w:rsidRPr="001C0EE6">
        <w:rPr>
          <w:rFonts w:ascii="Arial" w:hAnsi="Arial" w:cs="Arial"/>
          <w:b/>
          <w:bCs/>
          <w:i/>
          <w:sz w:val="22"/>
        </w:rPr>
        <w:t xml:space="preserve">    led2 </w:t>
      </w:r>
      <w:r w:rsidRPr="001C0EE6">
        <w:rPr>
          <w:rFonts w:ascii="Arial" w:hAnsi="Arial" w:cs="Arial"/>
          <w:i/>
          <w:sz w:val="22"/>
        </w:rPr>
        <w:t>(</w:t>
      </w:r>
      <w:r w:rsidRPr="001C0EE6">
        <w:rPr>
          <w:rFonts w:ascii="Arial" w:hAnsi="Arial" w:cs="Arial"/>
          <w:i/>
          <w:sz w:val="22"/>
        </w:rPr>
        <w:t>out</w:t>
      </w:r>
      <w:r w:rsidRPr="001C0EE6">
        <w:rPr>
          <w:rFonts w:ascii="Arial" w:hAnsi="Arial" w:cs="Arial"/>
          <w:i/>
          <w:sz w:val="22"/>
        </w:rPr>
        <w:t>put)</w:t>
      </w:r>
      <w:r w:rsidRPr="001C0EE6">
        <w:rPr>
          <w:rFonts w:ascii="Arial" w:hAnsi="Arial" w:cs="Arial"/>
          <w:sz w:val="22"/>
        </w:rPr>
        <w:t xml:space="preserve"> (</w:t>
      </w:r>
      <w:proofErr w:type="spellStart"/>
      <w:r w:rsidRPr="001C0EE6">
        <w:rPr>
          <w:rFonts w:ascii="Arial" w:hAnsi="Arial" w:cs="Arial"/>
          <w:sz w:val="22"/>
        </w:rPr>
        <w:t>std_</w:t>
      </w:r>
      <w:proofErr w:type="gramStart"/>
      <w:r w:rsidRPr="001C0EE6">
        <w:rPr>
          <w:rFonts w:ascii="Arial" w:hAnsi="Arial" w:cs="Arial"/>
          <w:sz w:val="22"/>
        </w:rPr>
        <w:t>logic</w:t>
      </w:r>
      <w:proofErr w:type="spellEnd"/>
      <w:r w:rsidRPr="001C0EE6">
        <w:rPr>
          <w:rFonts w:ascii="Arial" w:hAnsi="Arial" w:cs="Arial"/>
          <w:sz w:val="22"/>
        </w:rPr>
        <w:t>)</w:t>
      </w:r>
      <w:r w:rsidRPr="001C0EE6">
        <w:rPr>
          <w:rFonts w:ascii="Arial" w:hAnsi="Arial" w:cs="Arial"/>
          <w:i/>
          <w:sz w:val="22"/>
        </w:rPr>
        <w:t xml:space="preserve"> </w:t>
      </w:r>
      <w:r w:rsidRPr="001C0EE6">
        <w:rPr>
          <w:rFonts w:ascii="Arial" w:hAnsi="Arial" w:cs="Arial"/>
          <w:sz w:val="22"/>
        </w:rPr>
        <w:t xml:space="preserve"> </w:t>
      </w:r>
      <w:r w:rsidR="001C0EE6" w:rsidRPr="001C0EE6">
        <w:rPr>
          <w:rFonts w:ascii="Arial" w:hAnsi="Arial" w:cs="Arial"/>
          <w:sz w:val="22"/>
        </w:rPr>
        <w:t>:</w:t>
      </w:r>
      <w:proofErr w:type="gramEnd"/>
      <w:r w:rsidR="001C0EE6">
        <w:rPr>
          <w:rFonts w:ascii="Arial" w:hAnsi="Arial" w:cs="Arial"/>
          <w:sz w:val="22"/>
        </w:rPr>
        <w:t xml:space="preserve"> </w:t>
      </w:r>
      <w:r w:rsidR="001C0EE6">
        <w:rPr>
          <w:rFonts w:ascii="Arial" w:hAnsi="Arial" w:cs="Arial"/>
          <w:i/>
          <w:sz w:val="22"/>
        </w:rPr>
        <w:t xml:space="preserve">This port </w:t>
      </w:r>
      <w:r w:rsidR="001C0EE6">
        <w:rPr>
          <w:rFonts w:ascii="Arial" w:hAnsi="Arial" w:cs="Arial"/>
          <w:i/>
          <w:sz w:val="22"/>
        </w:rPr>
        <w:t>outputs a</w:t>
      </w:r>
      <w:r w:rsidR="001C0EE6">
        <w:rPr>
          <w:rFonts w:ascii="Arial" w:hAnsi="Arial" w:cs="Arial"/>
          <w:i/>
          <w:sz w:val="22"/>
        </w:rPr>
        <w:t xml:space="preserve"> high value when LED</w:t>
      </w:r>
      <w:r w:rsidR="001C0EE6">
        <w:rPr>
          <w:rFonts w:ascii="Arial" w:hAnsi="Arial" w:cs="Arial"/>
          <w:i/>
          <w:sz w:val="22"/>
        </w:rPr>
        <w:t>2</w:t>
      </w:r>
      <w:r w:rsidR="001C0EE6">
        <w:rPr>
          <w:rFonts w:ascii="Arial" w:hAnsi="Arial" w:cs="Arial"/>
          <w:i/>
          <w:sz w:val="22"/>
        </w:rPr>
        <w:t xml:space="preserve"> is switched on.</w:t>
      </w:r>
    </w:p>
    <w:p w14:paraId="639A9CC6" w14:textId="618A7EFD" w:rsidR="00B769A2" w:rsidRPr="001C0EE6" w:rsidRDefault="00B769A2" w:rsidP="00B769A2">
      <w:pPr>
        <w:pStyle w:val="ListParagraph"/>
        <w:numPr>
          <w:ilvl w:val="0"/>
          <w:numId w:val="35"/>
        </w:numPr>
        <w:jc w:val="both"/>
        <w:rPr>
          <w:rFonts w:ascii="Arial" w:hAnsi="Arial" w:cs="Arial"/>
          <w:b/>
          <w:bCs/>
          <w:i/>
          <w:sz w:val="22"/>
        </w:rPr>
      </w:pPr>
      <w:r w:rsidRPr="001C0EE6">
        <w:rPr>
          <w:rFonts w:ascii="Arial" w:hAnsi="Arial" w:cs="Arial"/>
          <w:b/>
          <w:bCs/>
          <w:i/>
          <w:sz w:val="22"/>
        </w:rPr>
        <w:t xml:space="preserve">    led3(</w:t>
      </w:r>
      <w:r w:rsidRPr="001C0EE6">
        <w:rPr>
          <w:rFonts w:ascii="Arial" w:hAnsi="Arial" w:cs="Arial"/>
          <w:i/>
          <w:sz w:val="22"/>
        </w:rPr>
        <w:t>out</w:t>
      </w:r>
      <w:r w:rsidRPr="001C0EE6">
        <w:rPr>
          <w:rFonts w:ascii="Arial" w:hAnsi="Arial" w:cs="Arial"/>
          <w:i/>
          <w:sz w:val="22"/>
        </w:rPr>
        <w:t>put)</w:t>
      </w:r>
      <w:r w:rsidRPr="001C0EE6">
        <w:rPr>
          <w:rFonts w:ascii="Arial" w:hAnsi="Arial" w:cs="Arial"/>
          <w:sz w:val="22"/>
        </w:rPr>
        <w:t xml:space="preserve"> (</w:t>
      </w:r>
      <w:proofErr w:type="spellStart"/>
      <w:r w:rsidRPr="001C0EE6">
        <w:rPr>
          <w:rFonts w:ascii="Arial" w:hAnsi="Arial" w:cs="Arial"/>
          <w:sz w:val="22"/>
        </w:rPr>
        <w:t>std_</w:t>
      </w:r>
      <w:proofErr w:type="gramStart"/>
      <w:r w:rsidRPr="001C0EE6">
        <w:rPr>
          <w:rFonts w:ascii="Arial" w:hAnsi="Arial" w:cs="Arial"/>
          <w:sz w:val="22"/>
        </w:rPr>
        <w:t>logic</w:t>
      </w:r>
      <w:proofErr w:type="spellEnd"/>
      <w:r w:rsidRPr="001C0EE6">
        <w:rPr>
          <w:rFonts w:ascii="Arial" w:hAnsi="Arial" w:cs="Arial"/>
          <w:sz w:val="22"/>
        </w:rPr>
        <w:t>)</w:t>
      </w:r>
      <w:r w:rsidRPr="001C0EE6">
        <w:rPr>
          <w:rFonts w:ascii="Arial" w:hAnsi="Arial" w:cs="Arial"/>
          <w:i/>
          <w:sz w:val="22"/>
        </w:rPr>
        <w:t xml:space="preserve"> </w:t>
      </w:r>
      <w:r w:rsidRPr="001C0EE6">
        <w:rPr>
          <w:rFonts w:ascii="Arial" w:hAnsi="Arial" w:cs="Arial"/>
          <w:sz w:val="22"/>
        </w:rPr>
        <w:t xml:space="preserve"> </w:t>
      </w:r>
      <w:r w:rsidR="001C0EE6" w:rsidRPr="001C0EE6">
        <w:rPr>
          <w:rFonts w:ascii="Arial" w:hAnsi="Arial" w:cs="Arial"/>
          <w:sz w:val="22"/>
        </w:rPr>
        <w:t>:</w:t>
      </w:r>
      <w:proofErr w:type="gramEnd"/>
      <w:r w:rsidR="001C0EE6">
        <w:rPr>
          <w:rFonts w:ascii="Arial" w:hAnsi="Arial" w:cs="Arial"/>
          <w:sz w:val="22"/>
        </w:rPr>
        <w:t xml:space="preserve"> </w:t>
      </w:r>
      <w:r w:rsidR="001C0EE6">
        <w:rPr>
          <w:rFonts w:ascii="Arial" w:hAnsi="Arial" w:cs="Arial"/>
          <w:i/>
          <w:sz w:val="22"/>
        </w:rPr>
        <w:t xml:space="preserve">This port </w:t>
      </w:r>
      <w:r w:rsidR="001C0EE6">
        <w:rPr>
          <w:rFonts w:ascii="Arial" w:hAnsi="Arial" w:cs="Arial"/>
          <w:i/>
          <w:sz w:val="22"/>
        </w:rPr>
        <w:t>outputs a</w:t>
      </w:r>
      <w:r w:rsidR="001C0EE6">
        <w:rPr>
          <w:rFonts w:ascii="Arial" w:hAnsi="Arial" w:cs="Arial"/>
          <w:i/>
          <w:sz w:val="22"/>
        </w:rPr>
        <w:t xml:space="preserve"> high value when LED</w:t>
      </w:r>
      <w:r w:rsidR="001C0EE6">
        <w:rPr>
          <w:rFonts w:ascii="Arial" w:hAnsi="Arial" w:cs="Arial"/>
          <w:i/>
          <w:sz w:val="22"/>
        </w:rPr>
        <w:t>3</w:t>
      </w:r>
      <w:r w:rsidR="001C0EE6">
        <w:rPr>
          <w:rFonts w:ascii="Arial" w:hAnsi="Arial" w:cs="Arial"/>
          <w:i/>
          <w:sz w:val="22"/>
        </w:rPr>
        <w:t xml:space="preserve"> is switched on.</w:t>
      </w:r>
    </w:p>
    <w:p w14:paraId="3D7D46C0" w14:textId="2C02928B" w:rsidR="00B769A2" w:rsidRPr="001C0EE6" w:rsidRDefault="00B769A2" w:rsidP="00B769A2">
      <w:pPr>
        <w:pStyle w:val="ListParagraph"/>
        <w:numPr>
          <w:ilvl w:val="0"/>
          <w:numId w:val="35"/>
        </w:numPr>
        <w:jc w:val="both"/>
        <w:rPr>
          <w:rFonts w:ascii="Arial" w:hAnsi="Arial" w:cs="Arial"/>
          <w:b/>
          <w:bCs/>
          <w:i/>
          <w:sz w:val="22"/>
        </w:rPr>
      </w:pPr>
      <w:r w:rsidRPr="001C0EE6">
        <w:rPr>
          <w:rFonts w:ascii="Arial" w:hAnsi="Arial" w:cs="Arial"/>
          <w:b/>
          <w:bCs/>
          <w:i/>
          <w:sz w:val="22"/>
        </w:rPr>
        <w:t xml:space="preserve">    led4 (</w:t>
      </w:r>
      <w:r w:rsidRPr="001C0EE6">
        <w:rPr>
          <w:rFonts w:ascii="Arial" w:hAnsi="Arial" w:cs="Arial"/>
          <w:i/>
          <w:sz w:val="22"/>
        </w:rPr>
        <w:t>out</w:t>
      </w:r>
      <w:r w:rsidRPr="001C0EE6">
        <w:rPr>
          <w:rFonts w:ascii="Arial" w:hAnsi="Arial" w:cs="Arial"/>
          <w:i/>
          <w:sz w:val="22"/>
        </w:rPr>
        <w:t>put)</w:t>
      </w:r>
      <w:r w:rsidRPr="001C0EE6">
        <w:rPr>
          <w:rFonts w:ascii="Arial" w:hAnsi="Arial" w:cs="Arial"/>
          <w:sz w:val="22"/>
        </w:rPr>
        <w:t xml:space="preserve"> (</w:t>
      </w:r>
      <w:proofErr w:type="spellStart"/>
      <w:r w:rsidRPr="001C0EE6">
        <w:rPr>
          <w:rFonts w:ascii="Arial" w:hAnsi="Arial" w:cs="Arial"/>
          <w:sz w:val="22"/>
        </w:rPr>
        <w:t>std_</w:t>
      </w:r>
      <w:proofErr w:type="gramStart"/>
      <w:r w:rsidRPr="001C0EE6">
        <w:rPr>
          <w:rFonts w:ascii="Arial" w:hAnsi="Arial" w:cs="Arial"/>
          <w:sz w:val="22"/>
        </w:rPr>
        <w:t>logic</w:t>
      </w:r>
      <w:proofErr w:type="spellEnd"/>
      <w:r w:rsidRPr="001C0EE6">
        <w:rPr>
          <w:rFonts w:ascii="Arial" w:hAnsi="Arial" w:cs="Arial"/>
          <w:sz w:val="22"/>
        </w:rPr>
        <w:t>)</w:t>
      </w:r>
      <w:r w:rsidRPr="001C0EE6">
        <w:rPr>
          <w:rFonts w:ascii="Arial" w:hAnsi="Arial" w:cs="Arial"/>
          <w:i/>
          <w:sz w:val="22"/>
        </w:rPr>
        <w:t xml:space="preserve"> </w:t>
      </w:r>
      <w:r w:rsidRPr="001C0EE6">
        <w:rPr>
          <w:rFonts w:ascii="Arial" w:hAnsi="Arial" w:cs="Arial"/>
          <w:sz w:val="22"/>
        </w:rPr>
        <w:t xml:space="preserve"> :</w:t>
      </w:r>
      <w:proofErr w:type="gramEnd"/>
      <w:r w:rsidR="001C0EE6" w:rsidRPr="001C0EE6">
        <w:rPr>
          <w:rFonts w:ascii="Arial" w:hAnsi="Arial" w:cs="Arial"/>
          <w:i/>
          <w:sz w:val="22"/>
        </w:rPr>
        <w:t xml:space="preserve"> </w:t>
      </w:r>
      <w:r w:rsidR="001C0EE6">
        <w:rPr>
          <w:rFonts w:ascii="Arial" w:hAnsi="Arial" w:cs="Arial"/>
          <w:i/>
          <w:sz w:val="22"/>
        </w:rPr>
        <w:t xml:space="preserve">This port </w:t>
      </w:r>
      <w:r w:rsidR="001C0EE6">
        <w:rPr>
          <w:rFonts w:ascii="Arial" w:hAnsi="Arial" w:cs="Arial"/>
          <w:i/>
          <w:sz w:val="22"/>
        </w:rPr>
        <w:t>outputs a</w:t>
      </w:r>
      <w:r w:rsidR="001C0EE6">
        <w:rPr>
          <w:rFonts w:ascii="Arial" w:hAnsi="Arial" w:cs="Arial"/>
          <w:i/>
          <w:sz w:val="22"/>
        </w:rPr>
        <w:t xml:space="preserve"> high value when LED</w:t>
      </w:r>
      <w:r w:rsidR="001C0EE6">
        <w:rPr>
          <w:rFonts w:ascii="Arial" w:hAnsi="Arial" w:cs="Arial"/>
          <w:i/>
          <w:sz w:val="22"/>
        </w:rPr>
        <w:t>4</w:t>
      </w:r>
      <w:r w:rsidR="001C0EE6">
        <w:rPr>
          <w:rFonts w:ascii="Arial" w:hAnsi="Arial" w:cs="Arial"/>
          <w:i/>
          <w:sz w:val="22"/>
        </w:rPr>
        <w:t xml:space="preserve"> is switched on.</w:t>
      </w:r>
    </w:p>
    <w:p w14:paraId="4064FB19" w14:textId="53301B02" w:rsidR="00B769A2" w:rsidRPr="001C0EE6" w:rsidRDefault="00B769A2" w:rsidP="00B769A2">
      <w:pPr>
        <w:pStyle w:val="ListParagraph"/>
        <w:numPr>
          <w:ilvl w:val="0"/>
          <w:numId w:val="35"/>
        </w:numPr>
        <w:jc w:val="both"/>
        <w:rPr>
          <w:rFonts w:ascii="Arial" w:hAnsi="Arial" w:cs="Arial"/>
          <w:b/>
          <w:bCs/>
          <w:i/>
          <w:sz w:val="22"/>
        </w:rPr>
      </w:pPr>
      <w:r w:rsidRPr="001C0EE6">
        <w:rPr>
          <w:rFonts w:ascii="Arial" w:hAnsi="Arial" w:cs="Arial"/>
          <w:b/>
          <w:bCs/>
          <w:i/>
          <w:sz w:val="22"/>
        </w:rPr>
        <w:t xml:space="preserve">    led5 </w:t>
      </w:r>
      <w:r w:rsidRPr="001C0EE6">
        <w:rPr>
          <w:rFonts w:ascii="Arial" w:hAnsi="Arial" w:cs="Arial"/>
          <w:i/>
          <w:sz w:val="22"/>
        </w:rPr>
        <w:t>(</w:t>
      </w:r>
      <w:r w:rsidRPr="001C0EE6">
        <w:rPr>
          <w:rFonts w:ascii="Arial" w:hAnsi="Arial" w:cs="Arial"/>
          <w:i/>
          <w:sz w:val="22"/>
        </w:rPr>
        <w:t>out</w:t>
      </w:r>
      <w:r w:rsidRPr="001C0EE6">
        <w:rPr>
          <w:rFonts w:ascii="Arial" w:hAnsi="Arial" w:cs="Arial"/>
          <w:i/>
          <w:sz w:val="22"/>
        </w:rPr>
        <w:t>put)</w:t>
      </w:r>
      <w:r w:rsidRPr="001C0EE6">
        <w:rPr>
          <w:rFonts w:ascii="Arial" w:hAnsi="Arial" w:cs="Arial"/>
          <w:sz w:val="22"/>
        </w:rPr>
        <w:t xml:space="preserve"> (</w:t>
      </w:r>
      <w:proofErr w:type="spellStart"/>
      <w:r w:rsidRPr="001C0EE6">
        <w:rPr>
          <w:rFonts w:ascii="Arial" w:hAnsi="Arial" w:cs="Arial"/>
          <w:sz w:val="22"/>
        </w:rPr>
        <w:t>std_</w:t>
      </w:r>
      <w:proofErr w:type="gramStart"/>
      <w:r w:rsidRPr="001C0EE6">
        <w:rPr>
          <w:rFonts w:ascii="Arial" w:hAnsi="Arial" w:cs="Arial"/>
          <w:sz w:val="22"/>
        </w:rPr>
        <w:t>logic</w:t>
      </w:r>
      <w:proofErr w:type="spellEnd"/>
      <w:r w:rsidRPr="001C0EE6">
        <w:rPr>
          <w:rFonts w:ascii="Arial" w:hAnsi="Arial" w:cs="Arial"/>
          <w:sz w:val="22"/>
        </w:rPr>
        <w:t>)</w:t>
      </w:r>
      <w:r w:rsidRPr="001C0EE6">
        <w:rPr>
          <w:rFonts w:ascii="Arial" w:hAnsi="Arial" w:cs="Arial"/>
          <w:i/>
          <w:sz w:val="22"/>
        </w:rPr>
        <w:t xml:space="preserve"> </w:t>
      </w:r>
      <w:r w:rsidRPr="001C0EE6">
        <w:rPr>
          <w:rFonts w:ascii="Arial" w:hAnsi="Arial" w:cs="Arial"/>
          <w:sz w:val="22"/>
        </w:rPr>
        <w:t xml:space="preserve"> </w:t>
      </w:r>
      <w:r w:rsidR="001C0EE6" w:rsidRPr="001C0EE6">
        <w:rPr>
          <w:rFonts w:ascii="Arial" w:hAnsi="Arial" w:cs="Arial"/>
          <w:sz w:val="22"/>
        </w:rPr>
        <w:t>:</w:t>
      </w:r>
      <w:proofErr w:type="gramEnd"/>
      <w:r w:rsidR="001C0EE6" w:rsidRPr="001C0EE6">
        <w:rPr>
          <w:rFonts w:ascii="Arial" w:hAnsi="Arial" w:cs="Arial"/>
          <w:i/>
          <w:sz w:val="22"/>
        </w:rPr>
        <w:t xml:space="preserve"> </w:t>
      </w:r>
      <w:r w:rsidR="001C0EE6">
        <w:rPr>
          <w:rFonts w:ascii="Arial" w:hAnsi="Arial" w:cs="Arial"/>
          <w:i/>
          <w:sz w:val="22"/>
        </w:rPr>
        <w:t xml:space="preserve">This port </w:t>
      </w:r>
      <w:r w:rsidR="001C0EE6">
        <w:rPr>
          <w:rFonts w:ascii="Arial" w:hAnsi="Arial" w:cs="Arial"/>
          <w:i/>
          <w:sz w:val="22"/>
        </w:rPr>
        <w:t>outputs a</w:t>
      </w:r>
      <w:r w:rsidR="001C0EE6">
        <w:rPr>
          <w:rFonts w:ascii="Arial" w:hAnsi="Arial" w:cs="Arial"/>
          <w:i/>
          <w:sz w:val="22"/>
        </w:rPr>
        <w:t xml:space="preserve"> high value when LED</w:t>
      </w:r>
      <w:r w:rsidR="001C0EE6">
        <w:rPr>
          <w:rFonts w:ascii="Arial" w:hAnsi="Arial" w:cs="Arial"/>
          <w:i/>
          <w:sz w:val="22"/>
        </w:rPr>
        <w:t>5</w:t>
      </w:r>
      <w:r w:rsidR="001C0EE6">
        <w:rPr>
          <w:rFonts w:ascii="Arial" w:hAnsi="Arial" w:cs="Arial"/>
          <w:i/>
          <w:sz w:val="22"/>
        </w:rPr>
        <w:t xml:space="preserve"> is switched on.</w:t>
      </w:r>
    </w:p>
    <w:p w14:paraId="73F5351E" w14:textId="458CCA00" w:rsidR="00B769A2" w:rsidRPr="001C0EE6" w:rsidRDefault="00B769A2" w:rsidP="00361A8E">
      <w:pPr>
        <w:pStyle w:val="ListParagraph"/>
        <w:numPr>
          <w:ilvl w:val="0"/>
          <w:numId w:val="35"/>
        </w:numPr>
        <w:jc w:val="both"/>
        <w:rPr>
          <w:rFonts w:ascii="Arial" w:hAnsi="Arial" w:cs="Arial"/>
          <w:b/>
          <w:bCs/>
          <w:i/>
          <w:sz w:val="22"/>
        </w:rPr>
      </w:pPr>
      <w:r w:rsidRPr="001C0EE6">
        <w:rPr>
          <w:rFonts w:ascii="Arial" w:hAnsi="Arial" w:cs="Arial"/>
          <w:b/>
          <w:bCs/>
          <w:i/>
          <w:sz w:val="22"/>
        </w:rPr>
        <w:t xml:space="preserve">    Light_3_bits</w:t>
      </w:r>
      <w:r w:rsidRPr="001C0EE6">
        <w:rPr>
          <w:rFonts w:ascii="Arial" w:hAnsi="Arial" w:cs="Arial"/>
          <w:i/>
          <w:sz w:val="22"/>
        </w:rPr>
        <w:t>(</w:t>
      </w:r>
      <w:r w:rsidRPr="001C0EE6">
        <w:rPr>
          <w:rFonts w:ascii="Arial" w:hAnsi="Arial" w:cs="Arial"/>
          <w:i/>
          <w:sz w:val="22"/>
        </w:rPr>
        <w:t>out</w:t>
      </w:r>
      <w:r w:rsidRPr="001C0EE6">
        <w:rPr>
          <w:rFonts w:ascii="Arial" w:hAnsi="Arial" w:cs="Arial"/>
          <w:i/>
          <w:sz w:val="22"/>
        </w:rPr>
        <w:t>put)</w:t>
      </w:r>
      <w:r w:rsidRPr="001C0EE6">
        <w:rPr>
          <w:rFonts w:ascii="Arial" w:hAnsi="Arial" w:cs="Arial"/>
          <w:sz w:val="22"/>
        </w:rPr>
        <w:t xml:space="preserve"> (</w:t>
      </w:r>
      <w:proofErr w:type="spellStart"/>
      <w:r w:rsidRPr="001C0EE6">
        <w:rPr>
          <w:rFonts w:ascii="Arial" w:hAnsi="Arial" w:cs="Arial"/>
          <w:sz w:val="22"/>
        </w:rPr>
        <w:t>std_logic</w:t>
      </w:r>
      <w:r w:rsidRPr="001C0EE6">
        <w:rPr>
          <w:rFonts w:ascii="Arial" w:hAnsi="Arial" w:cs="Arial"/>
          <w:sz w:val="22"/>
        </w:rPr>
        <w:t>_</w:t>
      </w:r>
      <w:proofErr w:type="gramStart"/>
      <w:r w:rsidRPr="001C0EE6">
        <w:rPr>
          <w:rFonts w:ascii="Arial" w:hAnsi="Arial" w:cs="Arial"/>
          <w:sz w:val="22"/>
        </w:rPr>
        <w:t>vector</w:t>
      </w:r>
      <w:proofErr w:type="spellEnd"/>
      <w:r w:rsidRPr="001C0EE6">
        <w:rPr>
          <w:rFonts w:ascii="Arial" w:hAnsi="Arial" w:cs="Arial"/>
          <w:sz w:val="22"/>
        </w:rPr>
        <w:t>)</w:t>
      </w:r>
      <w:r w:rsidRPr="001C0EE6">
        <w:rPr>
          <w:rFonts w:ascii="Arial" w:hAnsi="Arial" w:cs="Arial"/>
          <w:sz w:val="22"/>
        </w:rPr>
        <w:t>(</w:t>
      </w:r>
      <w:proofErr w:type="gramEnd"/>
      <w:r w:rsidRPr="001C0EE6">
        <w:rPr>
          <w:rFonts w:ascii="Arial" w:hAnsi="Arial" w:cs="Arial"/>
          <w:sz w:val="22"/>
        </w:rPr>
        <w:t>3 bits)</w:t>
      </w:r>
      <w:r w:rsidRPr="001C0EE6">
        <w:rPr>
          <w:rFonts w:ascii="Arial" w:hAnsi="Arial" w:cs="Arial"/>
          <w:i/>
          <w:sz w:val="22"/>
        </w:rPr>
        <w:t xml:space="preserve"> </w:t>
      </w:r>
      <w:r w:rsidR="001C0EE6" w:rsidRPr="001C0EE6">
        <w:rPr>
          <w:rFonts w:ascii="Arial" w:hAnsi="Arial" w:cs="Arial"/>
          <w:sz w:val="22"/>
        </w:rPr>
        <w:t xml:space="preserve">: </w:t>
      </w:r>
      <w:r w:rsidR="001C0EE6">
        <w:rPr>
          <w:rFonts w:ascii="Arial" w:hAnsi="Arial" w:cs="Arial"/>
          <w:sz w:val="22"/>
        </w:rPr>
        <w:t>This is a 3 bit signal depicting what LED light has been switched on.</w:t>
      </w:r>
    </w:p>
    <w:p w14:paraId="1D3BB8C7" w14:textId="77777777" w:rsidR="001C0EE6" w:rsidRDefault="001C0EE6" w:rsidP="001C0EE6">
      <w:pPr>
        <w:ind w:left="1224"/>
        <w:jc w:val="both"/>
        <w:rPr>
          <w:rFonts w:ascii="Arial" w:hAnsi="Arial" w:cs="Arial"/>
          <w:b/>
          <w:bCs/>
          <w:i/>
          <w:sz w:val="22"/>
        </w:rPr>
        <w:sectPr w:rsidR="001C0EE6" w:rsidSect="00F911C5">
          <w:pgSz w:w="12240" w:h="15840"/>
          <w:pgMar w:top="1080" w:right="1260" w:bottom="1080" w:left="1260" w:header="720" w:footer="720" w:gutter="0"/>
          <w:cols w:space="0"/>
          <w:docGrid w:linePitch="272"/>
        </w:sectPr>
      </w:pPr>
    </w:p>
    <w:p w14:paraId="19785BC1" w14:textId="77777777" w:rsidR="001C0EE6" w:rsidRPr="001C0EE6" w:rsidRDefault="001C0EE6" w:rsidP="001C0EE6">
      <w:pPr>
        <w:ind w:left="1224"/>
        <w:jc w:val="both"/>
        <w:rPr>
          <w:rFonts w:ascii="Arial" w:hAnsi="Arial" w:cs="Arial"/>
          <w:b/>
          <w:bCs/>
          <w:i/>
          <w:sz w:val="22"/>
        </w:rPr>
      </w:pPr>
    </w:p>
    <w:p w14:paraId="631B02C7" w14:textId="77777777" w:rsidR="00FB5BD6" w:rsidRDefault="00FB5BD6" w:rsidP="00FB5BD6">
      <w:pPr>
        <w:pStyle w:val="ListParagraph"/>
        <w:numPr>
          <w:ilvl w:val="2"/>
          <w:numId w:val="32"/>
        </w:numPr>
        <w:jc w:val="both"/>
        <w:rPr>
          <w:rFonts w:ascii="Arial" w:hAnsi="Arial" w:cs="Arial"/>
          <w:i/>
          <w:sz w:val="22"/>
        </w:rPr>
      </w:pPr>
      <w:r>
        <w:rPr>
          <w:rFonts w:ascii="Arial" w:hAnsi="Arial" w:cs="Arial"/>
          <w:i/>
          <w:sz w:val="22"/>
        </w:rPr>
        <w:t>Register Transfer Level (RTL) Diagram</w:t>
      </w:r>
    </w:p>
    <w:p w14:paraId="35B73E5E" w14:textId="77777777" w:rsidR="001C0EE6" w:rsidRDefault="00FB5BD6" w:rsidP="00FB5BD6">
      <w:pPr>
        <w:ind w:left="720"/>
        <w:jc w:val="both"/>
        <w:rPr>
          <w:rFonts w:ascii="Arial" w:hAnsi="Arial" w:cs="Arial"/>
          <w:sz w:val="22"/>
        </w:rPr>
      </w:pPr>
      <w:r w:rsidRPr="00330E13">
        <w:rPr>
          <w:rFonts w:ascii="Arial" w:hAnsi="Arial" w:cs="Arial"/>
          <w:sz w:val="22"/>
        </w:rPr>
        <w:t xml:space="preserve">Include </w:t>
      </w:r>
      <w:r>
        <w:rPr>
          <w:rFonts w:ascii="Arial" w:hAnsi="Arial" w:cs="Arial"/>
          <w:sz w:val="22"/>
        </w:rPr>
        <w:t xml:space="preserve">an RTL diagram with clearly labeled ports, signals, and components. Use text to describe the RTL diagram and how the different components work together. </w:t>
      </w:r>
    </w:p>
    <w:p w14:paraId="172C67D0" w14:textId="3432E696" w:rsidR="000441D8" w:rsidRDefault="000441D8" w:rsidP="00FB5BD6">
      <w:pPr>
        <w:ind w:left="720"/>
        <w:jc w:val="both"/>
        <w:rPr>
          <w:rFonts w:ascii="Arial" w:hAnsi="Arial" w:cs="Arial"/>
          <w:sz w:val="22"/>
        </w:rPr>
        <w:sectPr w:rsidR="000441D8" w:rsidSect="001C0EE6">
          <w:pgSz w:w="15840" w:h="12240" w:orient="landscape"/>
          <w:pgMar w:top="1260" w:right="1080" w:bottom="1260" w:left="1080" w:header="720" w:footer="720" w:gutter="0"/>
          <w:cols w:space="0"/>
          <w:docGrid w:linePitch="272"/>
        </w:sectPr>
      </w:pPr>
      <w:r>
        <w:rPr>
          <w:rFonts w:ascii="Arial" w:hAnsi="Arial" w:cs="Arial"/>
          <w:sz w:val="22"/>
        </w:rPr>
        <w:t>(this will be uploaded separately</w:t>
      </w:r>
      <w:r w:rsidR="00A321A7">
        <w:rPr>
          <w:rFonts w:ascii="Arial" w:hAnsi="Arial" w:cs="Arial"/>
          <w:sz w:val="22"/>
        </w:rPr>
        <w:t xml:space="preserve"> to the drive </w:t>
      </w:r>
      <w:proofErr w:type="gramStart"/>
      <w:r w:rsidR="00A321A7">
        <w:rPr>
          <w:rFonts w:ascii="Arial" w:hAnsi="Arial" w:cs="Arial"/>
          <w:sz w:val="22"/>
        </w:rPr>
        <w:t>link</w:t>
      </w:r>
      <w:r>
        <w:rPr>
          <w:rFonts w:ascii="Arial" w:hAnsi="Arial" w:cs="Arial"/>
          <w:sz w:val="22"/>
        </w:rPr>
        <w:t xml:space="preserve"> )</w:t>
      </w:r>
      <w:proofErr w:type="gramEnd"/>
    </w:p>
    <w:p w14:paraId="1E468827" w14:textId="77777777" w:rsidR="00FB5BD6" w:rsidRDefault="00FB5BD6" w:rsidP="00FB5BD6">
      <w:pPr>
        <w:ind w:left="720"/>
        <w:jc w:val="both"/>
        <w:rPr>
          <w:rFonts w:ascii="Arial" w:hAnsi="Arial" w:cs="Arial"/>
          <w:sz w:val="22"/>
        </w:rPr>
      </w:pPr>
    </w:p>
    <w:p w14:paraId="12E1FD50" w14:textId="77777777" w:rsidR="00FB5BD6" w:rsidRPr="00330E13" w:rsidRDefault="00FB5BD6" w:rsidP="00FB5BD6">
      <w:pPr>
        <w:ind w:left="720"/>
        <w:jc w:val="both"/>
        <w:rPr>
          <w:rFonts w:ascii="Arial" w:hAnsi="Arial" w:cs="Arial"/>
          <w:sz w:val="22"/>
        </w:rPr>
      </w:pPr>
    </w:p>
    <w:p w14:paraId="71634FFB" w14:textId="6A1F396D" w:rsidR="00FB5BD6" w:rsidRPr="001C0EE6" w:rsidRDefault="001C0EE6" w:rsidP="001C0EE6">
      <w:pPr>
        <w:pStyle w:val="ListParagraph"/>
        <w:numPr>
          <w:ilvl w:val="2"/>
          <w:numId w:val="32"/>
        </w:numPr>
        <w:jc w:val="both"/>
        <w:rPr>
          <w:rFonts w:ascii="Arial" w:hAnsi="Arial" w:cs="Arial"/>
          <w:sz w:val="22"/>
        </w:rPr>
      </w:pPr>
      <w:r>
        <w:rPr>
          <w:rFonts w:ascii="Arial" w:hAnsi="Arial" w:cs="Arial"/>
          <w:noProof/>
          <w:sz w:val="22"/>
        </w:rPr>
        <w:drawing>
          <wp:anchor distT="0" distB="0" distL="114300" distR="114300" simplePos="0" relativeHeight="251674624" behindDoc="1" locked="0" layoutInCell="1" allowOverlap="1" wp14:anchorId="5A068333" wp14:editId="38D1662B">
            <wp:simplePos x="0" y="0"/>
            <wp:positionH relativeFrom="column">
              <wp:posOffset>-359410</wp:posOffset>
            </wp:positionH>
            <wp:positionV relativeFrom="paragraph">
              <wp:posOffset>249897</wp:posOffset>
            </wp:positionV>
            <wp:extent cx="6880225" cy="6338570"/>
            <wp:effectExtent l="12700" t="12700" r="15875" b="11430"/>
            <wp:wrapTight wrapText="bothSides">
              <wp:wrapPolygon edited="0">
                <wp:start x="-40" y="-43"/>
                <wp:lineTo x="-40" y="21596"/>
                <wp:lineTo x="21610" y="21596"/>
                <wp:lineTo x="21610" y="-43"/>
                <wp:lineTo x="-40" y="-43"/>
              </wp:wrapPolygon>
            </wp:wrapTight>
            <wp:docPr id="36" name="Picture 3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diagram&#10;&#10;Description automatically generated with medium confidence"/>
                    <pic:cNvPicPr/>
                  </pic:nvPicPr>
                  <pic:blipFill rotWithShape="1">
                    <a:blip r:embed="rId20"/>
                    <a:srcRect l="13679" t="30004" r="13952" b="18365"/>
                    <a:stretch/>
                  </pic:blipFill>
                  <pic:spPr bwMode="auto">
                    <a:xfrm>
                      <a:off x="0" y="0"/>
                      <a:ext cx="6880225" cy="63385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5BD6">
        <w:rPr>
          <w:rFonts w:ascii="Arial" w:hAnsi="Arial" w:cs="Arial"/>
          <w:i/>
          <w:sz w:val="22"/>
        </w:rPr>
        <w:t>Finite State Machine (FSM) Diagram</w:t>
      </w:r>
    </w:p>
    <w:p w14:paraId="176C8A6C" w14:textId="32FE8ACA" w:rsidR="001C0EE6" w:rsidRDefault="001C0EE6" w:rsidP="001C0EE6">
      <w:pPr>
        <w:jc w:val="both"/>
        <w:rPr>
          <w:rFonts w:ascii="Arial" w:hAnsi="Arial" w:cs="Arial"/>
          <w:sz w:val="22"/>
        </w:rPr>
      </w:pPr>
    </w:p>
    <w:p w14:paraId="471C9155" w14:textId="06F643C5" w:rsidR="001C0EE6" w:rsidRDefault="001C0EE6" w:rsidP="001C0EE6">
      <w:pPr>
        <w:jc w:val="both"/>
        <w:rPr>
          <w:rFonts w:ascii="Arial" w:hAnsi="Arial" w:cs="Arial"/>
          <w:sz w:val="22"/>
        </w:rPr>
      </w:pPr>
      <w:r w:rsidRPr="007E32C0">
        <w:rPr>
          <w:rFonts w:ascii="Arial" w:hAnsi="Arial" w:cs="Arial"/>
          <w:b/>
          <w:bCs/>
          <w:sz w:val="22"/>
        </w:rPr>
        <w:t xml:space="preserve">Description: </w:t>
      </w:r>
      <w:r>
        <w:rPr>
          <w:rFonts w:ascii="Arial" w:hAnsi="Arial" w:cs="Arial"/>
          <w:sz w:val="22"/>
        </w:rPr>
        <w:t xml:space="preserve">In this finite state machine there are six states: </w:t>
      </w:r>
      <w:r>
        <w:rPr>
          <w:rFonts w:ascii="Arial" w:hAnsi="Arial" w:cs="Arial"/>
          <w:sz w:val="22"/>
        </w:rPr>
        <w:t xml:space="preserve">NONE, L1, L2, L3, L4, L5. </w:t>
      </w:r>
      <w:r>
        <w:rPr>
          <w:rFonts w:ascii="Arial" w:hAnsi="Arial" w:cs="Arial"/>
          <w:sz w:val="22"/>
        </w:rPr>
        <w:t xml:space="preserve">When in the </w:t>
      </w:r>
      <w:r>
        <w:rPr>
          <w:rFonts w:ascii="Arial" w:hAnsi="Arial" w:cs="Arial"/>
          <w:sz w:val="22"/>
        </w:rPr>
        <w:t>NONE</w:t>
      </w:r>
      <w:r>
        <w:rPr>
          <w:rFonts w:ascii="Arial" w:hAnsi="Arial" w:cs="Arial"/>
          <w:sz w:val="22"/>
        </w:rPr>
        <w:t xml:space="preserve"> state, the next state can be </w:t>
      </w:r>
      <w:r>
        <w:rPr>
          <w:rFonts w:ascii="Arial" w:hAnsi="Arial" w:cs="Arial"/>
          <w:sz w:val="22"/>
        </w:rPr>
        <w:t>L</w:t>
      </w:r>
      <w:r>
        <w:rPr>
          <w:rFonts w:ascii="Arial" w:hAnsi="Arial" w:cs="Arial"/>
          <w:sz w:val="22"/>
        </w:rPr>
        <w:t xml:space="preserve">1 (if the </w:t>
      </w:r>
      <w:r w:rsidR="00651041">
        <w:rPr>
          <w:rFonts w:ascii="Arial" w:hAnsi="Arial" w:cs="Arial"/>
          <w:sz w:val="22"/>
        </w:rPr>
        <w:t>mod value is 1</w:t>
      </w:r>
      <w:r>
        <w:rPr>
          <w:rFonts w:ascii="Arial" w:hAnsi="Arial" w:cs="Arial"/>
          <w:sz w:val="22"/>
        </w:rPr>
        <w:t xml:space="preserve">), </w:t>
      </w:r>
      <w:r>
        <w:rPr>
          <w:rFonts w:ascii="Arial" w:hAnsi="Arial" w:cs="Arial"/>
          <w:sz w:val="22"/>
        </w:rPr>
        <w:t>L</w:t>
      </w:r>
      <w:r>
        <w:rPr>
          <w:rFonts w:ascii="Arial" w:hAnsi="Arial" w:cs="Arial"/>
          <w:sz w:val="22"/>
        </w:rPr>
        <w:t xml:space="preserve">2(if the </w:t>
      </w:r>
      <w:r w:rsidR="00651041">
        <w:rPr>
          <w:rFonts w:ascii="Arial" w:hAnsi="Arial" w:cs="Arial"/>
          <w:sz w:val="22"/>
        </w:rPr>
        <w:t xml:space="preserve">mod value is </w:t>
      </w:r>
      <w:r w:rsidR="00651041">
        <w:rPr>
          <w:rFonts w:ascii="Arial" w:hAnsi="Arial" w:cs="Arial"/>
          <w:sz w:val="22"/>
        </w:rPr>
        <w:t>2</w:t>
      </w:r>
      <w:r>
        <w:rPr>
          <w:rFonts w:ascii="Arial" w:hAnsi="Arial" w:cs="Arial"/>
          <w:sz w:val="22"/>
        </w:rPr>
        <w:t xml:space="preserve">), </w:t>
      </w:r>
      <w:r>
        <w:rPr>
          <w:rFonts w:ascii="Arial" w:hAnsi="Arial" w:cs="Arial"/>
          <w:sz w:val="22"/>
        </w:rPr>
        <w:t>L</w:t>
      </w:r>
      <w:r>
        <w:rPr>
          <w:rFonts w:ascii="Arial" w:hAnsi="Arial" w:cs="Arial"/>
          <w:sz w:val="22"/>
        </w:rPr>
        <w:t xml:space="preserve">3(if the </w:t>
      </w:r>
      <w:r w:rsidR="00651041">
        <w:rPr>
          <w:rFonts w:ascii="Arial" w:hAnsi="Arial" w:cs="Arial"/>
          <w:sz w:val="22"/>
        </w:rPr>
        <w:t xml:space="preserve">mod value is </w:t>
      </w:r>
      <w:r w:rsidR="00651041">
        <w:rPr>
          <w:rFonts w:ascii="Arial" w:hAnsi="Arial" w:cs="Arial"/>
          <w:sz w:val="22"/>
        </w:rPr>
        <w:t>3</w:t>
      </w:r>
      <w:r>
        <w:rPr>
          <w:rFonts w:ascii="Arial" w:hAnsi="Arial" w:cs="Arial"/>
          <w:sz w:val="22"/>
        </w:rPr>
        <w:t xml:space="preserve">), </w:t>
      </w:r>
      <w:r>
        <w:rPr>
          <w:rFonts w:ascii="Arial" w:hAnsi="Arial" w:cs="Arial"/>
          <w:sz w:val="22"/>
        </w:rPr>
        <w:t>L</w:t>
      </w:r>
      <w:r>
        <w:rPr>
          <w:rFonts w:ascii="Arial" w:hAnsi="Arial" w:cs="Arial"/>
          <w:sz w:val="22"/>
        </w:rPr>
        <w:t xml:space="preserve">4 (if the </w:t>
      </w:r>
      <w:r w:rsidR="00651041">
        <w:rPr>
          <w:rFonts w:ascii="Arial" w:hAnsi="Arial" w:cs="Arial"/>
          <w:sz w:val="22"/>
        </w:rPr>
        <w:t xml:space="preserve">mod value is </w:t>
      </w:r>
      <w:r w:rsidR="00651041">
        <w:rPr>
          <w:rFonts w:ascii="Arial" w:hAnsi="Arial" w:cs="Arial"/>
          <w:sz w:val="22"/>
        </w:rPr>
        <w:t>4</w:t>
      </w:r>
      <w:r>
        <w:rPr>
          <w:rFonts w:ascii="Arial" w:hAnsi="Arial" w:cs="Arial"/>
          <w:sz w:val="22"/>
        </w:rPr>
        <w:t xml:space="preserve">) or </w:t>
      </w:r>
      <w:r>
        <w:rPr>
          <w:rFonts w:ascii="Arial" w:hAnsi="Arial" w:cs="Arial"/>
          <w:sz w:val="22"/>
        </w:rPr>
        <w:t xml:space="preserve">L5 </w:t>
      </w:r>
      <w:r>
        <w:rPr>
          <w:rFonts w:ascii="Arial" w:hAnsi="Arial" w:cs="Arial"/>
          <w:sz w:val="22"/>
        </w:rPr>
        <w:t xml:space="preserve">(if the </w:t>
      </w:r>
      <w:r w:rsidR="00651041">
        <w:rPr>
          <w:rFonts w:ascii="Arial" w:hAnsi="Arial" w:cs="Arial"/>
          <w:sz w:val="22"/>
        </w:rPr>
        <w:t xml:space="preserve">mod value is </w:t>
      </w:r>
      <w:r w:rsidR="00651041">
        <w:rPr>
          <w:rFonts w:ascii="Arial" w:hAnsi="Arial" w:cs="Arial"/>
          <w:sz w:val="22"/>
        </w:rPr>
        <w:t>0</w:t>
      </w:r>
      <w:r>
        <w:rPr>
          <w:rFonts w:ascii="Arial" w:hAnsi="Arial" w:cs="Arial"/>
          <w:sz w:val="22"/>
        </w:rPr>
        <w:t xml:space="preserve">). </w:t>
      </w:r>
      <w:r w:rsidR="00651041">
        <w:rPr>
          <w:rFonts w:ascii="Arial" w:hAnsi="Arial" w:cs="Arial"/>
          <w:sz w:val="22"/>
        </w:rPr>
        <w:t xml:space="preserve">The mod value is found by finding the calculating light_output (as an integer) mod 5. </w:t>
      </w:r>
      <w:r>
        <w:rPr>
          <w:rFonts w:ascii="Arial" w:hAnsi="Arial" w:cs="Arial"/>
          <w:sz w:val="22"/>
        </w:rPr>
        <w:t xml:space="preserve">There is no output update when in the </w:t>
      </w:r>
      <w:r w:rsidR="00651041">
        <w:rPr>
          <w:rFonts w:ascii="Arial" w:hAnsi="Arial" w:cs="Arial"/>
          <w:sz w:val="22"/>
        </w:rPr>
        <w:t>NONE</w:t>
      </w:r>
      <w:r>
        <w:rPr>
          <w:rFonts w:ascii="Arial" w:hAnsi="Arial" w:cs="Arial"/>
          <w:sz w:val="22"/>
        </w:rPr>
        <w:t xml:space="preserve"> state. For all other states, the next state is always the </w:t>
      </w:r>
      <w:r w:rsidR="00042982">
        <w:rPr>
          <w:rFonts w:ascii="Arial" w:hAnsi="Arial" w:cs="Arial"/>
          <w:sz w:val="22"/>
        </w:rPr>
        <w:t xml:space="preserve">NONE </w:t>
      </w:r>
      <w:r>
        <w:rPr>
          <w:rFonts w:ascii="Arial" w:hAnsi="Arial" w:cs="Arial"/>
          <w:sz w:val="22"/>
        </w:rPr>
        <w:t xml:space="preserve">state. When in the </w:t>
      </w:r>
      <w:r w:rsidR="00D44FAA">
        <w:rPr>
          <w:rFonts w:ascii="Arial" w:hAnsi="Arial" w:cs="Arial"/>
          <w:sz w:val="22"/>
        </w:rPr>
        <w:t>L</w:t>
      </w:r>
      <w:r>
        <w:rPr>
          <w:rFonts w:ascii="Arial" w:hAnsi="Arial" w:cs="Arial"/>
          <w:sz w:val="22"/>
        </w:rPr>
        <w:t>1 state</w:t>
      </w:r>
      <w:r w:rsidR="00CE053C">
        <w:rPr>
          <w:rFonts w:ascii="Arial" w:hAnsi="Arial" w:cs="Arial"/>
          <w:sz w:val="22"/>
        </w:rPr>
        <w:t xml:space="preserve">, the led1 signal outputs a high. </w:t>
      </w:r>
      <w:r w:rsidR="00CE053C">
        <w:rPr>
          <w:rFonts w:ascii="Arial" w:hAnsi="Arial" w:cs="Arial"/>
          <w:sz w:val="22"/>
        </w:rPr>
        <w:t>When in the L</w:t>
      </w:r>
      <w:r w:rsidR="00CE053C">
        <w:rPr>
          <w:rFonts w:ascii="Arial" w:hAnsi="Arial" w:cs="Arial"/>
          <w:sz w:val="22"/>
        </w:rPr>
        <w:t>2</w:t>
      </w:r>
      <w:r w:rsidR="00CE053C">
        <w:rPr>
          <w:rFonts w:ascii="Arial" w:hAnsi="Arial" w:cs="Arial"/>
          <w:sz w:val="22"/>
        </w:rPr>
        <w:t xml:space="preserve"> state, the led</w:t>
      </w:r>
      <w:r w:rsidR="00CE053C">
        <w:rPr>
          <w:rFonts w:ascii="Arial" w:hAnsi="Arial" w:cs="Arial"/>
          <w:sz w:val="22"/>
        </w:rPr>
        <w:t>2</w:t>
      </w:r>
      <w:r w:rsidR="00CE053C">
        <w:rPr>
          <w:rFonts w:ascii="Arial" w:hAnsi="Arial" w:cs="Arial"/>
          <w:sz w:val="22"/>
        </w:rPr>
        <w:t xml:space="preserve"> signal outputs a high.</w:t>
      </w:r>
      <w:r w:rsidR="00CE053C">
        <w:rPr>
          <w:rFonts w:ascii="Arial" w:hAnsi="Arial" w:cs="Arial"/>
          <w:sz w:val="22"/>
        </w:rPr>
        <w:t xml:space="preserve"> </w:t>
      </w:r>
      <w:r w:rsidR="00CE053C">
        <w:rPr>
          <w:rFonts w:ascii="Arial" w:hAnsi="Arial" w:cs="Arial"/>
          <w:sz w:val="22"/>
        </w:rPr>
        <w:t>When in the L</w:t>
      </w:r>
      <w:r w:rsidR="00CE053C">
        <w:rPr>
          <w:rFonts w:ascii="Arial" w:hAnsi="Arial" w:cs="Arial"/>
          <w:sz w:val="22"/>
        </w:rPr>
        <w:t>3</w:t>
      </w:r>
      <w:r w:rsidR="00CE053C">
        <w:rPr>
          <w:rFonts w:ascii="Arial" w:hAnsi="Arial" w:cs="Arial"/>
          <w:sz w:val="22"/>
        </w:rPr>
        <w:t xml:space="preserve"> state, the led</w:t>
      </w:r>
      <w:r w:rsidR="00CE053C">
        <w:rPr>
          <w:rFonts w:ascii="Arial" w:hAnsi="Arial" w:cs="Arial"/>
          <w:sz w:val="22"/>
        </w:rPr>
        <w:t>3</w:t>
      </w:r>
      <w:r w:rsidR="00CE053C">
        <w:rPr>
          <w:rFonts w:ascii="Arial" w:hAnsi="Arial" w:cs="Arial"/>
          <w:sz w:val="22"/>
        </w:rPr>
        <w:t xml:space="preserve"> signal outputs a high.</w:t>
      </w:r>
      <w:r w:rsidR="00CE053C">
        <w:rPr>
          <w:rFonts w:ascii="Arial" w:hAnsi="Arial" w:cs="Arial"/>
          <w:sz w:val="22"/>
        </w:rPr>
        <w:t xml:space="preserve"> </w:t>
      </w:r>
      <w:r w:rsidR="00CE053C">
        <w:rPr>
          <w:rFonts w:ascii="Arial" w:hAnsi="Arial" w:cs="Arial"/>
          <w:sz w:val="22"/>
        </w:rPr>
        <w:t>When in the L</w:t>
      </w:r>
      <w:r w:rsidR="00CE053C">
        <w:rPr>
          <w:rFonts w:ascii="Arial" w:hAnsi="Arial" w:cs="Arial"/>
          <w:sz w:val="22"/>
        </w:rPr>
        <w:t>4</w:t>
      </w:r>
      <w:r w:rsidR="00CE053C">
        <w:rPr>
          <w:rFonts w:ascii="Arial" w:hAnsi="Arial" w:cs="Arial"/>
          <w:sz w:val="22"/>
        </w:rPr>
        <w:t xml:space="preserve"> state, the led1 signal outputs a high.</w:t>
      </w:r>
      <w:r w:rsidR="00CE053C">
        <w:rPr>
          <w:rFonts w:ascii="Arial" w:hAnsi="Arial" w:cs="Arial"/>
          <w:sz w:val="22"/>
        </w:rPr>
        <w:t xml:space="preserve"> </w:t>
      </w:r>
      <w:r w:rsidR="00CE053C">
        <w:rPr>
          <w:rFonts w:ascii="Arial" w:hAnsi="Arial" w:cs="Arial"/>
          <w:sz w:val="22"/>
        </w:rPr>
        <w:t>When in the L</w:t>
      </w:r>
      <w:r w:rsidR="00AB5A65">
        <w:rPr>
          <w:rFonts w:ascii="Arial" w:hAnsi="Arial" w:cs="Arial"/>
          <w:sz w:val="22"/>
        </w:rPr>
        <w:t>5</w:t>
      </w:r>
      <w:r w:rsidR="00CE053C">
        <w:rPr>
          <w:rFonts w:ascii="Arial" w:hAnsi="Arial" w:cs="Arial"/>
          <w:sz w:val="22"/>
        </w:rPr>
        <w:t xml:space="preserve"> state, the led</w:t>
      </w:r>
      <w:r w:rsidR="00AB5A65">
        <w:rPr>
          <w:rFonts w:ascii="Arial" w:hAnsi="Arial" w:cs="Arial"/>
          <w:sz w:val="22"/>
        </w:rPr>
        <w:t>5</w:t>
      </w:r>
      <w:r w:rsidR="00CE053C">
        <w:rPr>
          <w:rFonts w:ascii="Arial" w:hAnsi="Arial" w:cs="Arial"/>
          <w:sz w:val="22"/>
        </w:rPr>
        <w:t xml:space="preserve"> signal outputs a high.</w:t>
      </w:r>
    </w:p>
    <w:p w14:paraId="2844D94B" w14:textId="4D012A5F" w:rsidR="003B72B8" w:rsidRDefault="003B72B8" w:rsidP="003B72B8">
      <w:pPr>
        <w:pStyle w:val="ListParagraph"/>
        <w:numPr>
          <w:ilvl w:val="1"/>
          <w:numId w:val="32"/>
        </w:numPr>
        <w:jc w:val="both"/>
        <w:rPr>
          <w:rFonts w:ascii="Arial" w:hAnsi="Arial" w:cs="Arial"/>
          <w:i/>
          <w:sz w:val="22"/>
        </w:rPr>
      </w:pPr>
      <w:r>
        <w:rPr>
          <w:rFonts w:ascii="Arial" w:hAnsi="Arial" w:cs="Arial"/>
          <w:i/>
          <w:sz w:val="22"/>
        </w:rPr>
        <w:lastRenderedPageBreak/>
        <w:t xml:space="preserve">7 segment display </w:t>
      </w:r>
    </w:p>
    <w:p w14:paraId="5D33740C" w14:textId="71C5E1A2" w:rsidR="003B72B8" w:rsidRDefault="003B72B8" w:rsidP="003B72B8">
      <w:pPr>
        <w:ind w:left="360"/>
        <w:jc w:val="both"/>
        <w:rPr>
          <w:rFonts w:ascii="Arial" w:hAnsi="Arial" w:cs="Arial"/>
          <w:sz w:val="22"/>
        </w:rPr>
      </w:pPr>
      <w:r>
        <w:rPr>
          <w:rFonts w:ascii="Arial" w:hAnsi="Arial" w:cs="Arial"/>
          <w:sz w:val="22"/>
        </w:rPr>
        <w:t xml:space="preserve">This component is responsible for </w:t>
      </w:r>
      <w:r w:rsidR="00B437B9">
        <w:rPr>
          <w:rFonts w:ascii="Arial" w:hAnsi="Arial" w:cs="Arial"/>
          <w:sz w:val="22"/>
        </w:rPr>
        <w:t>displaying the score.</w:t>
      </w:r>
    </w:p>
    <w:p w14:paraId="19F7C674" w14:textId="77777777" w:rsidR="003B72B8" w:rsidRDefault="003B72B8" w:rsidP="003B72B8">
      <w:pPr>
        <w:pStyle w:val="ListParagraph"/>
        <w:numPr>
          <w:ilvl w:val="2"/>
          <w:numId w:val="32"/>
        </w:numPr>
        <w:jc w:val="both"/>
        <w:rPr>
          <w:rFonts w:ascii="Arial" w:hAnsi="Arial" w:cs="Arial"/>
          <w:i/>
          <w:sz w:val="22"/>
        </w:rPr>
      </w:pPr>
      <w:r>
        <w:rPr>
          <w:rFonts w:ascii="Arial" w:hAnsi="Arial" w:cs="Arial"/>
          <w:i/>
          <w:sz w:val="22"/>
        </w:rPr>
        <w:t>Description of Ports</w:t>
      </w:r>
    </w:p>
    <w:p w14:paraId="51851EAA" w14:textId="77777777" w:rsidR="003B72B8" w:rsidRPr="00D676B8" w:rsidRDefault="003B72B8" w:rsidP="003B72B8">
      <w:pPr>
        <w:pStyle w:val="ListParagraph"/>
        <w:numPr>
          <w:ilvl w:val="0"/>
          <w:numId w:val="35"/>
        </w:numPr>
        <w:jc w:val="both"/>
        <w:rPr>
          <w:rFonts w:ascii="Arial" w:hAnsi="Arial" w:cs="Arial"/>
          <w:sz w:val="22"/>
        </w:rPr>
      </w:pPr>
      <w:r w:rsidRPr="008C1BFD">
        <w:rPr>
          <w:rFonts w:ascii="Arial" w:hAnsi="Arial" w:cs="Arial"/>
          <w:b/>
          <w:bCs/>
          <w:sz w:val="22"/>
        </w:rPr>
        <w:t>clk_port</w:t>
      </w:r>
      <w:r w:rsidRPr="008C1BFD">
        <w:rPr>
          <w:rFonts w:ascii="Arial" w:hAnsi="Arial" w:cs="Arial"/>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proofErr w:type="spellEnd"/>
      <w:proofErr w:type="gramStart"/>
      <w:r>
        <w:rPr>
          <w:rFonts w:ascii="Arial" w:hAnsi="Arial" w:cs="Arial"/>
          <w:sz w:val="22"/>
        </w:rPr>
        <w:t>)</w:t>
      </w:r>
      <w:r>
        <w:rPr>
          <w:rFonts w:ascii="Arial" w:hAnsi="Arial" w:cs="Arial"/>
          <w:i/>
          <w:sz w:val="22"/>
        </w:rPr>
        <w:t xml:space="preserve"> :</w:t>
      </w:r>
      <w:proofErr w:type="gramEnd"/>
      <w:r>
        <w:rPr>
          <w:rFonts w:ascii="Arial" w:hAnsi="Arial" w:cs="Arial"/>
          <w:i/>
          <w:sz w:val="22"/>
        </w:rPr>
        <w:t xml:space="preserve"> This port takes the system_clock_period (frequency used for the game)</w:t>
      </w:r>
    </w:p>
    <w:p w14:paraId="699362DA" w14:textId="1BCC023A" w:rsidR="00D676B8" w:rsidRPr="00D676B8" w:rsidRDefault="00D676B8" w:rsidP="00D676B8">
      <w:pPr>
        <w:pStyle w:val="ListParagraph"/>
        <w:numPr>
          <w:ilvl w:val="0"/>
          <w:numId w:val="35"/>
        </w:numPr>
        <w:jc w:val="both"/>
        <w:rPr>
          <w:rFonts w:ascii="Arial" w:hAnsi="Arial" w:cs="Arial"/>
          <w:i/>
          <w:sz w:val="22"/>
        </w:rPr>
      </w:pPr>
      <w:r w:rsidRPr="00197A3D">
        <w:rPr>
          <w:rFonts w:ascii="Arial" w:hAnsi="Arial" w:cs="Arial"/>
          <w:b/>
          <w:bCs/>
          <w:i/>
          <w:sz w:val="22"/>
        </w:rPr>
        <w:t>y3_port</w:t>
      </w:r>
      <w:r>
        <w:rPr>
          <w:rFonts w:ascii="Arial" w:hAnsi="Arial" w:cs="Arial"/>
          <w:i/>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w:t>
      </w:r>
      <w:r>
        <w:rPr>
          <w:rFonts w:ascii="Arial" w:hAnsi="Arial" w:cs="Arial"/>
          <w:sz w:val="22"/>
        </w:rPr>
        <w:t>_vector</w:t>
      </w:r>
      <w:proofErr w:type="spellEnd"/>
      <w:r>
        <w:rPr>
          <w:rFonts w:ascii="Arial" w:hAnsi="Arial" w:cs="Arial"/>
          <w:sz w:val="22"/>
        </w:rPr>
        <w:t>)</w:t>
      </w:r>
      <w:r w:rsidRPr="00D676B8">
        <w:rPr>
          <w:rFonts w:ascii="Arial" w:hAnsi="Arial" w:cs="Arial"/>
          <w:i/>
          <w:sz w:val="22"/>
        </w:rPr>
        <w:t xml:space="preserve"> </w:t>
      </w:r>
      <w:r>
        <w:rPr>
          <w:rFonts w:ascii="Arial" w:hAnsi="Arial" w:cs="Arial"/>
          <w:i/>
          <w:sz w:val="22"/>
        </w:rPr>
        <w:t>(4 bits)</w:t>
      </w:r>
      <w:r w:rsidR="00C11D34">
        <w:rPr>
          <w:rFonts w:ascii="Arial" w:hAnsi="Arial" w:cs="Arial"/>
          <w:i/>
          <w:sz w:val="22"/>
        </w:rPr>
        <w:t xml:space="preserve">: </w:t>
      </w:r>
      <w:r w:rsidR="00C645A7">
        <w:rPr>
          <w:rFonts w:ascii="Arial" w:hAnsi="Arial" w:cs="Arial"/>
          <w:i/>
          <w:sz w:val="22"/>
        </w:rPr>
        <w:t>receives the first</w:t>
      </w:r>
      <w:r w:rsidR="00197A3D">
        <w:rPr>
          <w:rFonts w:ascii="Arial" w:hAnsi="Arial" w:cs="Arial"/>
          <w:i/>
          <w:sz w:val="22"/>
        </w:rPr>
        <w:t xml:space="preserve"> set </w:t>
      </w:r>
      <w:proofErr w:type="gramStart"/>
      <w:r w:rsidR="00197A3D">
        <w:rPr>
          <w:rFonts w:ascii="Arial" w:hAnsi="Arial" w:cs="Arial"/>
          <w:i/>
          <w:sz w:val="22"/>
        </w:rPr>
        <w:t xml:space="preserve">of </w:t>
      </w:r>
      <w:r w:rsidR="00C645A7">
        <w:rPr>
          <w:rFonts w:ascii="Arial" w:hAnsi="Arial" w:cs="Arial"/>
          <w:i/>
          <w:sz w:val="22"/>
        </w:rPr>
        <w:t xml:space="preserve"> four</w:t>
      </w:r>
      <w:proofErr w:type="gramEnd"/>
      <w:r w:rsidR="00C645A7">
        <w:rPr>
          <w:rFonts w:ascii="Arial" w:hAnsi="Arial" w:cs="Arial"/>
          <w:i/>
          <w:sz w:val="22"/>
        </w:rPr>
        <w:t xml:space="preserve"> bits of the BCD</w:t>
      </w:r>
    </w:p>
    <w:p w14:paraId="56443789" w14:textId="3A27C3CC" w:rsidR="00D676B8" w:rsidRPr="00D676B8" w:rsidRDefault="00D676B8" w:rsidP="00A276AA">
      <w:pPr>
        <w:pStyle w:val="ListParagraph"/>
        <w:numPr>
          <w:ilvl w:val="0"/>
          <w:numId w:val="35"/>
        </w:numPr>
        <w:jc w:val="both"/>
        <w:rPr>
          <w:rFonts w:ascii="Arial" w:hAnsi="Arial" w:cs="Arial"/>
          <w:i/>
          <w:sz w:val="22"/>
        </w:rPr>
      </w:pPr>
      <w:r w:rsidRPr="00197A3D">
        <w:rPr>
          <w:rFonts w:ascii="Arial" w:hAnsi="Arial" w:cs="Arial"/>
          <w:b/>
          <w:bCs/>
          <w:i/>
          <w:sz w:val="22"/>
        </w:rPr>
        <w:t xml:space="preserve"> y2_port</w:t>
      </w:r>
      <w:r>
        <w:rPr>
          <w:rFonts w:ascii="Arial" w:hAnsi="Arial" w:cs="Arial"/>
          <w:i/>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std_logic_vector</w:t>
      </w:r>
      <w:proofErr w:type="spellEnd"/>
      <w:r>
        <w:rPr>
          <w:rFonts w:ascii="Arial" w:hAnsi="Arial" w:cs="Arial"/>
          <w:sz w:val="22"/>
        </w:rPr>
        <w:t>)</w:t>
      </w:r>
      <w:r w:rsidRPr="00D676B8">
        <w:rPr>
          <w:rFonts w:ascii="Arial" w:hAnsi="Arial" w:cs="Arial"/>
          <w:i/>
          <w:sz w:val="22"/>
        </w:rPr>
        <w:t xml:space="preserve"> </w:t>
      </w:r>
      <w:r>
        <w:rPr>
          <w:rFonts w:ascii="Arial" w:hAnsi="Arial" w:cs="Arial"/>
          <w:i/>
          <w:sz w:val="22"/>
        </w:rPr>
        <w:t>(4 bits)</w:t>
      </w:r>
      <w:r w:rsidRPr="00D676B8">
        <w:rPr>
          <w:rFonts w:ascii="Arial" w:hAnsi="Arial" w:cs="Arial"/>
          <w:i/>
          <w:sz w:val="22"/>
        </w:rPr>
        <w:t xml:space="preserve"> </w:t>
      </w:r>
      <w:r w:rsidRPr="00D676B8">
        <w:rPr>
          <w:rFonts w:ascii="Arial" w:hAnsi="Arial" w:cs="Arial"/>
          <w:i/>
          <w:sz w:val="22"/>
        </w:rPr>
        <w:tab/>
      </w:r>
      <w:r w:rsidR="00C645A7">
        <w:rPr>
          <w:rFonts w:ascii="Arial" w:hAnsi="Arial" w:cs="Arial"/>
          <w:i/>
          <w:sz w:val="22"/>
        </w:rPr>
        <w:t>: receives</w:t>
      </w:r>
      <w:r w:rsidR="00C645A7">
        <w:rPr>
          <w:rFonts w:ascii="Arial" w:hAnsi="Arial" w:cs="Arial"/>
          <w:i/>
          <w:sz w:val="22"/>
        </w:rPr>
        <w:t xml:space="preserve"> the </w:t>
      </w:r>
      <w:r w:rsidR="00C645A7">
        <w:rPr>
          <w:rFonts w:ascii="Arial" w:hAnsi="Arial" w:cs="Arial"/>
          <w:i/>
          <w:sz w:val="22"/>
        </w:rPr>
        <w:t>second</w:t>
      </w:r>
      <w:r w:rsidR="00C645A7">
        <w:rPr>
          <w:rFonts w:ascii="Arial" w:hAnsi="Arial" w:cs="Arial"/>
          <w:i/>
          <w:sz w:val="22"/>
        </w:rPr>
        <w:t xml:space="preserve"> </w:t>
      </w:r>
      <w:r w:rsidR="00197A3D">
        <w:rPr>
          <w:rFonts w:ascii="Arial" w:hAnsi="Arial" w:cs="Arial"/>
          <w:i/>
          <w:sz w:val="22"/>
        </w:rPr>
        <w:t xml:space="preserve">set of </w:t>
      </w:r>
      <w:r w:rsidR="00C645A7">
        <w:rPr>
          <w:rFonts w:ascii="Arial" w:hAnsi="Arial" w:cs="Arial"/>
          <w:i/>
          <w:sz w:val="22"/>
        </w:rPr>
        <w:t xml:space="preserve">four bits of the </w:t>
      </w:r>
      <w:proofErr w:type="gramStart"/>
      <w:r w:rsidR="00C645A7">
        <w:rPr>
          <w:rFonts w:ascii="Arial" w:hAnsi="Arial" w:cs="Arial"/>
          <w:i/>
          <w:sz w:val="22"/>
        </w:rPr>
        <w:t>BCD</w:t>
      </w:r>
      <w:proofErr w:type="gramEnd"/>
      <w:r w:rsidR="00C645A7" w:rsidRPr="00D676B8">
        <w:rPr>
          <w:rFonts w:ascii="Arial" w:hAnsi="Arial" w:cs="Arial"/>
          <w:i/>
          <w:sz w:val="22"/>
        </w:rPr>
        <w:t xml:space="preserve"> </w:t>
      </w:r>
    </w:p>
    <w:p w14:paraId="121363A8" w14:textId="40F4CB7E" w:rsidR="00D676B8" w:rsidRPr="00D676B8" w:rsidRDefault="00D676B8" w:rsidP="00D676B8">
      <w:pPr>
        <w:pStyle w:val="ListParagraph"/>
        <w:numPr>
          <w:ilvl w:val="0"/>
          <w:numId w:val="35"/>
        </w:numPr>
        <w:jc w:val="both"/>
        <w:rPr>
          <w:rFonts w:ascii="Arial" w:hAnsi="Arial" w:cs="Arial"/>
          <w:i/>
          <w:sz w:val="22"/>
        </w:rPr>
      </w:pPr>
      <w:r w:rsidRPr="00197A3D">
        <w:rPr>
          <w:rFonts w:ascii="Arial" w:hAnsi="Arial" w:cs="Arial"/>
          <w:b/>
          <w:bCs/>
          <w:i/>
          <w:sz w:val="22"/>
        </w:rPr>
        <w:t>y1_port</w:t>
      </w:r>
      <w:r w:rsidRPr="00D676B8">
        <w:rPr>
          <w:rFonts w:ascii="Arial" w:hAnsi="Arial" w:cs="Arial"/>
          <w:i/>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std_logic_vector</w:t>
      </w:r>
      <w:proofErr w:type="spellEnd"/>
      <w:r>
        <w:rPr>
          <w:rFonts w:ascii="Arial" w:hAnsi="Arial" w:cs="Arial"/>
          <w:sz w:val="22"/>
        </w:rPr>
        <w:t>)</w:t>
      </w:r>
      <w:r w:rsidRPr="00D676B8">
        <w:rPr>
          <w:rFonts w:ascii="Arial" w:hAnsi="Arial" w:cs="Arial"/>
          <w:i/>
          <w:sz w:val="22"/>
        </w:rPr>
        <w:t xml:space="preserve"> </w:t>
      </w:r>
      <w:r>
        <w:rPr>
          <w:rFonts w:ascii="Arial" w:hAnsi="Arial" w:cs="Arial"/>
          <w:i/>
          <w:sz w:val="22"/>
        </w:rPr>
        <w:t>(4 bits</w:t>
      </w:r>
      <w:proofErr w:type="gramStart"/>
      <w:r>
        <w:rPr>
          <w:rFonts w:ascii="Arial" w:hAnsi="Arial" w:cs="Arial"/>
          <w:i/>
          <w:sz w:val="22"/>
        </w:rPr>
        <w:t>)</w:t>
      </w:r>
      <w:r w:rsidR="00C645A7">
        <w:rPr>
          <w:rFonts w:ascii="Arial" w:hAnsi="Arial" w:cs="Arial"/>
          <w:i/>
          <w:sz w:val="22"/>
        </w:rPr>
        <w:t xml:space="preserve"> </w:t>
      </w:r>
      <w:r w:rsidRPr="00D676B8">
        <w:rPr>
          <w:rFonts w:ascii="Arial" w:hAnsi="Arial" w:cs="Arial"/>
          <w:i/>
          <w:sz w:val="22"/>
        </w:rPr>
        <w:t>:</w:t>
      </w:r>
      <w:proofErr w:type="gramEnd"/>
      <w:r w:rsidR="00C645A7" w:rsidRPr="00C645A7">
        <w:rPr>
          <w:rFonts w:ascii="Arial" w:hAnsi="Arial" w:cs="Arial"/>
          <w:i/>
          <w:sz w:val="22"/>
        </w:rPr>
        <w:t xml:space="preserve"> </w:t>
      </w:r>
      <w:r w:rsidR="00C645A7">
        <w:rPr>
          <w:rFonts w:ascii="Arial" w:hAnsi="Arial" w:cs="Arial"/>
          <w:i/>
          <w:sz w:val="22"/>
        </w:rPr>
        <w:t xml:space="preserve">receives the </w:t>
      </w:r>
      <w:r w:rsidR="00C645A7">
        <w:rPr>
          <w:rFonts w:ascii="Arial" w:hAnsi="Arial" w:cs="Arial"/>
          <w:i/>
          <w:sz w:val="22"/>
        </w:rPr>
        <w:t>t</w:t>
      </w:r>
      <w:r w:rsidR="00197A3D">
        <w:rPr>
          <w:rFonts w:ascii="Arial" w:hAnsi="Arial" w:cs="Arial"/>
          <w:i/>
          <w:sz w:val="22"/>
        </w:rPr>
        <w:t>hird set of</w:t>
      </w:r>
      <w:r w:rsidR="00C645A7">
        <w:rPr>
          <w:rFonts w:ascii="Arial" w:hAnsi="Arial" w:cs="Arial"/>
          <w:i/>
          <w:sz w:val="22"/>
        </w:rPr>
        <w:t xml:space="preserve"> four bits of the BCD</w:t>
      </w:r>
      <w:r w:rsidR="00C645A7" w:rsidRPr="00D676B8">
        <w:rPr>
          <w:rFonts w:ascii="Arial" w:hAnsi="Arial" w:cs="Arial"/>
          <w:i/>
          <w:sz w:val="22"/>
        </w:rPr>
        <w:t xml:space="preserve"> </w:t>
      </w:r>
    </w:p>
    <w:p w14:paraId="281DF692" w14:textId="77777777" w:rsidR="00197A3D" w:rsidRPr="00D676B8" w:rsidRDefault="00D676B8" w:rsidP="00197A3D">
      <w:pPr>
        <w:pStyle w:val="ListParagraph"/>
        <w:numPr>
          <w:ilvl w:val="0"/>
          <w:numId w:val="35"/>
        </w:numPr>
        <w:jc w:val="both"/>
        <w:rPr>
          <w:rFonts w:ascii="Arial" w:hAnsi="Arial" w:cs="Arial"/>
          <w:i/>
          <w:sz w:val="22"/>
        </w:rPr>
      </w:pPr>
      <w:r w:rsidRPr="00D676B8">
        <w:rPr>
          <w:rFonts w:ascii="Arial" w:hAnsi="Arial" w:cs="Arial"/>
          <w:i/>
          <w:sz w:val="22"/>
        </w:rPr>
        <w:t xml:space="preserve"> </w:t>
      </w:r>
      <w:r w:rsidRPr="00197A3D">
        <w:rPr>
          <w:rFonts w:ascii="Arial" w:hAnsi="Arial" w:cs="Arial"/>
          <w:b/>
          <w:bCs/>
          <w:i/>
          <w:sz w:val="22"/>
        </w:rPr>
        <w:t>y0_port</w:t>
      </w:r>
      <w:r w:rsidRPr="00D676B8">
        <w:rPr>
          <w:rFonts w:ascii="Arial" w:hAnsi="Arial" w:cs="Arial"/>
          <w:i/>
          <w:sz w:val="22"/>
        </w:rPr>
        <w:t xml:space="preserve"> </w:t>
      </w:r>
      <w:r>
        <w:rPr>
          <w:rFonts w:ascii="Arial" w:hAnsi="Arial" w:cs="Arial"/>
          <w:i/>
          <w:sz w:val="22"/>
        </w:rPr>
        <w:t>(input)</w:t>
      </w:r>
      <w:r w:rsidRPr="00A137C4">
        <w:rPr>
          <w:rFonts w:ascii="Arial" w:hAnsi="Arial" w:cs="Arial"/>
          <w:sz w:val="22"/>
        </w:rPr>
        <w:t xml:space="preserve"> </w:t>
      </w:r>
      <w:r>
        <w:rPr>
          <w:rFonts w:ascii="Arial" w:hAnsi="Arial" w:cs="Arial"/>
          <w:sz w:val="22"/>
        </w:rPr>
        <w:t>(</w:t>
      </w:r>
      <w:proofErr w:type="spellStart"/>
      <w:r>
        <w:rPr>
          <w:rFonts w:ascii="Arial" w:hAnsi="Arial" w:cs="Arial"/>
          <w:sz w:val="22"/>
        </w:rPr>
        <w:t>std_logic_vector</w:t>
      </w:r>
      <w:proofErr w:type="spellEnd"/>
      <w:r>
        <w:rPr>
          <w:rFonts w:ascii="Arial" w:hAnsi="Arial" w:cs="Arial"/>
          <w:sz w:val="22"/>
        </w:rPr>
        <w:t>)</w:t>
      </w:r>
      <w:r w:rsidRPr="00D676B8">
        <w:rPr>
          <w:rFonts w:ascii="Arial" w:hAnsi="Arial" w:cs="Arial"/>
          <w:i/>
          <w:sz w:val="22"/>
        </w:rPr>
        <w:t xml:space="preserve"> </w:t>
      </w:r>
      <w:r>
        <w:rPr>
          <w:rFonts w:ascii="Arial" w:hAnsi="Arial" w:cs="Arial"/>
          <w:i/>
          <w:sz w:val="22"/>
        </w:rPr>
        <w:t>(4 bits)</w:t>
      </w:r>
      <w:r w:rsidR="00197A3D">
        <w:rPr>
          <w:rFonts w:ascii="Arial" w:hAnsi="Arial" w:cs="Arial"/>
          <w:i/>
          <w:sz w:val="22"/>
        </w:rPr>
        <w:t xml:space="preserve">: </w:t>
      </w:r>
      <w:r w:rsidR="00197A3D">
        <w:rPr>
          <w:rFonts w:ascii="Arial" w:hAnsi="Arial" w:cs="Arial"/>
          <w:i/>
          <w:sz w:val="22"/>
        </w:rPr>
        <w:t xml:space="preserve">receives the third set of four bits of the </w:t>
      </w:r>
      <w:proofErr w:type="gramStart"/>
      <w:r w:rsidR="00197A3D">
        <w:rPr>
          <w:rFonts w:ascii="Arial" w:hAnsi="Arial" w:cs="Arial"/>
          <w:i/>
          <w:sz w:val="22"/>
        </w:rPr>
        <w:t>BCD</w:t>
      </w:r>
      <w:proofErr w:type="gramEnd"/>
      <w:r w:rsidR="00197A3D" w:rsidRPr="00D676B8">
        <w:rPr>
          <w:rFonts w:ascii="Arial" w:hAnsi="Arial" w:cs="Arial"/>
          <w:i/>
          <w:sz w:val="22"/>
        </w:rPr>
        <w:t xml:space="preserve"> </w:t>
      </w:r>
    </w:p>
    <w:p w14:paraId="0CE2D231" w14:textId="2088F477" w:rsidR="00D676B8" w:rsidRPr="00D676B8" w:rsidRDefault="00D676B8" w:rsidP="00D676B8">
      <w:pPr>
        <w:pStyle w:val="ListParagraph"/>
        <w:numPr>
          <w:ilvl w:val="0"/>
          <w:numId w:val="35"/>
        </w:numPr>
        <w:jc w:val="both"/>
        <w:rPr>
          <w:rFonts w:ascii="Arial" w:hAnsi="Arial" w:cs="Arial"/>
          <w:i/>
          <w:sz w:val="22"/>
        </w:rPr>
      </w:pPr>
    </w:p>
    <w:p w14:paraId="2B815DB5" w14:textId="45E6FD0B" w:rsidR="00D676B8" w:rsidRPr="00A276AA" w:rsidRDefault="00D676B8" w:rsidP="00A276AA">
      <w:pPr>
        <w:pStyle w:val="ListParagraph"/>
        <w:numPr>
          <w:ilvl w:val="0"/>
          <w:numId w:val="35"/>
        </w:numPr>
        <w:jc w:val="both"/>
        <w:rPr>
          <w:rFonts w:ascii="Arial" w:hAnsi="Arial" w:cs="Arial"/>
          <w:i/>
          <w:sz w:val="22"/>
        </w:rPr>
      </w:pPr>
      <w:proofErr w:type="spellStart"/>
      <w:r w:rsidRPr="00197A3D">
        <w:rPr>
          <w:rFonts w:ascii="Arial" w:hAnsi="Arial" w:cs="Arial"/>
          <w:b/>
          <w:bCs/>
          <w:i/>
          <w:sz w:val="22"/>
        </w:rPr>
        <w:t>dp_set_</w:t>
      </w:r>
      <w:proofErr w:type="gramStart"/>
      <w:r w:rsidRPr="00197A3D">
        <w:rPr>
          <w:rFonts w:ascii="Arial" w:hAnsi="Arial" w:cs="Arial"/>
          <w:b/>
          <w:bCs/>
          <w:i/>
          <w:sz w:val="22"/>
        </w:rPr>
        <w:t>port</w:t>
      </w:r>
      <w:proofErr w:type="spellEnd"/>
      <w:r w:rsidRPr="00D676B8">
        <w:rPr>
          <w:rFonts w:ascii="Arial" w:hAnsi="Arial" w:cs="Arial"/>
          <w:i/>
          <w:sz w:val="22"/>
        </w:rPr>
        <w:t xml:space="preserve">  :</w:t>
      </w:r>
      <w:proofErr w:type="gramEnd"/>
      <w:r w:rsidRPr="00D676B8">
        <w:rPr>
          <w:rFonts w:ascii="Arial" w:hAnsi="Arial" w:cs="Arial"/>
          <w:i/>
          <w:sz w:val="22"/>
        </w:rPr>
        <w:t xml:space="preserve"> </w:t>
      </w:r>
      <w:r w:rsidR="00D70DD1">
        <w:rPr>
          <w:rFonts w:ascii="Arial" w:hAnsi="Arial" w:cs="Arial"/>
          <w:i/>
          <w:sz w:val="22"/>
        </w:rPr>
        <w:t>(</w:t>
      </w:r>
      <w:proofErr w:type="spellStart"/>
      <w:r w:rsidR="00C44517">
        <w:rPr>
          <w:rFonts w:ascii="Arial" w:hAnsi="Arial" w:cs="Arial"/>
          <w:i/>
          <w:sz w:val="22"/>
        </w:rPr>
        <w:t>in</w:t>
      </w:r>
      <w:r w:rsidR="00D70DD1">
        <w:rPr>
          <w:rFonts w:ascii="Arial" w:hAnsi="Arial" w:cs="Arial"/>
          <w:i/>
          <w:sz w:val="22"/>
        </w:rPr>
        <w:t>tput</w:t>
      </w:r>
      <w:proofErr w:type="spellEnd"/>
      <w:r w:rsidR="00D70DD1">
        <w:rPr>
          <w:rFonts w:ascii="Arial" w:hAnsi="Arial" w:cs="Arial"/>
          <w:i/>
          <w:sz w:val="22"/>
        </w:rPr>
        <w:t>)(</w:t>
      </w:r>
      <w:proofErr w:type="spellStart"/>
      <w:r w:rsidRPr="00D676B8">
        <w:rPr>
          <w:rFonts w:ascii="Arial" w:hAnsi="Arial" w:cs="Arial"/>
          <w:i/>
          <w:sz w:val="22"/>
        </w:rPr>
        <w:t>std_logic_vector</w:t>
      </w:r>
      <w:proofErr w:type="spellEnd"/>
      <w:r w:rsidR="00D70DD1">
        <w:rPr>
          <w:rFonts w:ascii="Arial" w:hAnsi="Arial" w:cs="Arial"/>
          <w:i/>
          <w:sz w:val="22"/>
        </w:rPr>
        <w:t>)</w:t>
      </w:r>
      <w:r w:rsidR="00C44517">
        <w:rPr>
          <w:rFonts w:ascii="Arial" w:hAnsi="Arial" w:cs="Arial"/>
          <w:i/>
          <w:sz w:val="22"/>
        </w:rPr>
        <w:t xml:space="preserve">(3 bits) : this port receives the decimal points </w:t>
      </w:r>
    </w:p>
    <w:p w14:paraId="1CF4C2BF" w14:textId="46E471C1" w:rsidR="00D676B8" w:rsidRPr="00D676B8" w:rsidRDefault="00D676B8" w:rsidP="00D676B8">
      <w:pPr>
        <w:pStyle w:val="ListParagraph"/>
        <w:numPr>
          <w:ilvl w:val="0"/>
          <w:numId w:val="35"/>
        </w:numPr>
        <w:jc w:val="both"/>
        <w:rPr>
          <w:rFonts w:ascii="Arial" w:hAnsi="Arial" w:cs="Arial"/>
          <w:i/>
          <w:sz w:val="22"/>
        </w:rPr>
      </w:pPr>
      <w:proofErr w:type="spellStart"/>
      <w:r w:rsidRPr="00D70DD1">
        <w:rPr>
          <w:rFonts w:ascii="Arial" w:hAnsi="Arial" w:cs="Arial"/>
          <w:b/>
          <w:bCs/>
          <w:i/>
          <w:sz w:val="22"/>
        </w:rPr>
        <w:t>seg_</w:t>
      </w:r>
      <w:proofErr w:type="gramStart"/>
      <w:r w:rsidRPr="00D70DD1">
        <w:rPr>
          <w:rFonts w:ascii="Arial" w:hAnsi="Arial" w:cs="Arial"/>
          <w:b/>
          <w:bCs/>
          <w:i/>
          <w:sz w:val="22"/>
        </w:rPr>
        <w:t>port</w:t>
      </w:r>
      <w:proofErr w:type="spellEnd"/>
      <w:r w:rsidR="00610BBB">
        <w:rPr>
          <w:rFonts w:ascii="Arial" w:hAnsi="Arial" w:cs="Arial"/>
          <w:i/>
          <w:sz w:val="22"/>
        </w:rPr>
        <w:t>(</w:t>
      </w:r>
      <w:r w:rsidRPr="00D676B8">
        <w:rPr>
          <w:rFonts w:ascii="Arial" w:hAnsi="Arial" w:cs="Arial"/>
          <w:i/>
          <w:sz w:val="22"/>
        </w:rPr>
        <w:t xml:space="preserve"> </w:t>
      </w:r>
      <w:r w:rsidR="00610BBB">
        <w:rPr>
          <w:rFonts w:ascii="Arial" w:hAnsi="Arial" w:cs="Arial"/>
          <w:i/>
          <w:sz w:val="22"/>
        </w:rPr>
        <w:t>output</w:t>
      </w:r>
      <w:proofErr w:type="gramEnd"/>
      <w:r w:rsidR="00610BBB">
        <w:rPr>
          <w:rFonts w:ascii="Arial" w:hAnsi="Arial" w:cs="Arial"/>
          <w:i/>
          <w:sz w:val="22"/>
        </w:rPr>
        <w:t>)</w:t>
      </w:r>
      <w:r w:rsidR="00610BBB" w:rsidRPr="00A137C4">
        <w:rPr>
          <w:rFonts w:ascii="Arial" w:hAnsi="Arial" w:cs="Arial"/>
          <w:sz w:val="22"/>
        </w:rPr>
        <w:t xml:space="preserve"> </w:t>
      </w:r>
      <w:r w:rsidR="00610BBB">
        <w:rPr>
          <w:rFonts w:ascii="Arial" w:hAnsi="Arial" w:cs="Arial"/>
          <w:sz w:val="22"/>
        </w:rPr>
        <w:t>(</w:t>
      </w:r>
      <w:proofErr w:type="spellStart"/>
      <w:r w:rsidR="00610BBB">
        <w:rPr>
          <w:rFonts w:ascii="Arial" w:hAnsi="Arial" w:cs="Arial"/>
          <w:sz w:val="22"/>
        </w:rPr>
        <w:t>std_logic_vector</w:t>
      </w:r>
      <w:proofErr w:type="spellEnd"/>
      <w:r w:rsidR="00610BBB">
        <w:rPr>
          <w:rFonts w:ascii="Arial" w:hAnsi="Arial" w:cs="Arial"/>
          <w:sz w:val="22"/>
        </w:rPr>
        <w:t>)</w:t>
      </w:r>
      <w:r w:rsidR="00610BBB" w:rsidRPr="00D676B8">
        <w:rPr>
          <w:rFonts w:ascii="Arial" w:hAnsi="Arial" w:cs="Arial"/>
          <w:i/>
          <w:sz w:val="22"/>
        </w:rPr>
        <w:t xml:space="preserve"> </w:t>
      </w:r>
      <w:r w:rsidR="00610BBB">
        <w:rPr>
          <w:rFonts w:ascii="Arial" w:hAnsi="Arial" w:cs="Arial"/>
          <w:i/>
          <w:sz w:val="22"/>
        </w:rPr>
        <w:t>(</w:t>
      </w:r>
      <w:r w:rsidR="00C11D34">
        <w:rPr>
          <w:rFonts w:ascii="Arial" w:hAnsi="Arial" w:cs="Arial"/>
          <w:i/>
          <w:sz w:val="22"/>
        </w:rPr>
        <w:t>7</w:t>
      </w:r>
      <w:r w:rsidR="00610BBB">
        <w:rPr>
          <w:rFonts w:ascii="Arial" w:hAnsi="Arial" w:cs="Arial"/>
          <w:i/>
          <w:sz w:val="22"/>
        </w:rPr>
        <w:t xml:space="preserve"> bits</w:t>
      </w:r>
      <w:r w:rsidR="00C44517">
        <w:rPr>
          <w:rFonts w:ascii="Arial" w:hAnsi="Arial" w:cs="Arial"/>
          <w:i/>
          <w:sz w:val="22"/>
        </w:rPr>
        <w:t>): This port displays the segments to depict a digit.</w:t>
      </w:r>
    </w:p>
    <w:p w14:paraId="74DFD2A1" w14:textId="28C27428" w:rsidR="00D676B8" w:rsidRPr="00D676B8" w:rsidRDefault="00D676B8" w:rsidP="00D676B8">
      <w:pPr>
        <w:pStyle w:val="ListParagraph"/>
        <w:numPr>
          <w:ilvl w:val="0"/>
          <w:numId w:val="35"/>
        </w:numPr>
        <w:jc w:val="both"/>
        <w:rPr>
          <w:rFonts w:ascii="Arial" w:hAnsi="Arial" w:cs="Arial"/>
          <w:i/>
          <w:sz w:val="22"/>
        </w:rPr>
      </w:pPr>
      <w:proofErr w:type="spellStart"/>
      <w:r w:rsidRPr="00D70DD1">
        <w:rPr>
          <w:rFonts w:ascii="Arial" w:hAnsi="Arial" w:cs="Arial"/>
          <w:b/>
          <w:bCs/>
          <w:i/>
          <w:sz w:val="22"/>
        </w:rPr>
        <w:t>dp_port</w:t>
      </w:r>
      <w:proofErr w:type="spellEnd"/>
      <w:r w:rsidRPr="00D676B8">
        <w:rPr>
          <w:rFonts w:ascii="Arial" w:hAnsi="Arial" w:cs="Arial"/>
          <w:i/>
          <w:sz w:val="22"/>
        </w:rPr>
        <w:t xml:space="preserve"> </w:t>
      </w:r>
      <w:r w:rsidR="00610BBB">
        <w:rPr>
          <w:rFonts w:ascii="Arial" w:hAnsi="Arial" w:cs="Arial"/>
          <w:i/>
          <w:sz w:val="22"/>
        </w:rPr>
        <w:t>(</w:t>
      </w:r>
      <w:r w:rsidR="00610BBB">
        <w:rPr>
          <w:rFonts w:ascii="Arial" w:hAnsi="Arial" w:cs="Arial"/>
          <w:i/>
          <w:sz w:val="22"/>
        </w:rPr>
        <w:t>output)</w:t>
      </w:r>
      <w:r w:rsidR="00610BBB" w:rsidRPr="00A137C4">
        <w:rPr>
          <w:rFonts w:ascii="Arial" w:hAnsi="Arial" w:cs="Arial"/>
          <w:sz w:val="22"/>
        </w:rPr>
        <w:t xml:space="preserve"> </w:t>
      </w:r>
      <w:r w:rsidR="00610BBB">
        <w:rPr>
          <w:rFonts w:ascii="Arial" w:hAnsi="Arial" w:cs="Arial"/>
          <w:sz w:val="22"/>
        </w:rPr>
        <w:t>(</w:t>
      </w:r>
      <w:proofErr w:type="spellStart"/>
      <w:r w:rsidR="00610BBB">
        <w:rPr>
          <w:rFonts w:ascii="Arial" w:hAnsi="Arial" w:cs="Arial"/>
          <w:sz w:val="22"/>
        </w:rPr>
        <w:t>std_logic</w:t>
      </w:r>
      <w:proofErr w:type="spellEnd"/>
      <w:proofErr w:type="gramStart"/>
      <w:r w:rsidR="00610BBB">
        <w:rPr>
          <w:rFonts w:ascii="Arial" w:hAnsi="Arial" w:cs="Arial"/>
          <w:sz w:val="22"/>
        </w:rPr>
        <w:t xml:space="preserve">) </w:t>
      </w:r>
      <w:r w:rsidRPr="00D676B8">
        <w:rPr>
          <w:rFonts w:ascii="Arial" w:hAnsi="Arial" w:cs="Arial"/>
          <w:i/>
          <w:sz w:val="22"/>
        </w:rPr>
        <w:t>:</w:t>
      </w:r>
      <w:proofErr w:type="gramEnd"/>
      <w:r w:rsidR="00D70DD1">
        <w:rPr>
          <w:rFonts w:ascii="Arial" w:hAnsi="Arial" w:cs="Arial"/>
          <w:i/>
          <w:sz w:val="22"/>
        </w:rPr>
        <w:t xml:space="preserve"> this port outputs if there should be any decimal points</w:t>
      </w:r>
    </w:p>
    <w:p w14:paraId="176E2713" w14:textId="324783C8" w:rsidR="00054B69" w:rsidRPr="00054B69" w:rsidRDefault="00E00692" w:rsidP="00D70DD1">
      <w:pPr>
        <w:pStyle w:val="ListParagraph"/>
        <w:numPr>
          <w:ilvl w:val="0"/>
          <w:numId w:val="35"/>
        </w:numPr>
        <w:jc w:val="both"/>
        <w:rPr>
          <w:rFonts w:ascii="Arial" w:hAnsi="Arial" w:cs="Arial"/>
          <w:sz w:val="22"/>
        </w:rPr>
      </w:pPr>
      <w:r>
        <w:rPr>
          <w:noProof/>
        </w:rPr>
        <mc:AlternateContent>
          <mc:Choice Requires="wps">
            <w:drawing>
              <wp:anchor distT="0" distB="0" distL="114300" distR="114300" simplePos="0" relativeHeight="251699200" behindDoc="0" locked="0" layoutInCell="1" allowOverlap="1" wp14:anchorId="7C976E5D" wp14:editId="2A94B65B">
                <wp:simplePos x="0" y="0"/>
                <wp:positionH relativeFrom="column">
                  <wp:posOffset>-1777635</wp:posOffset>
                </wp:positionH>
                <wp:positionV relativeFrom="paragraph">
                  <wp:posOffset>6237344</wp:posOffset>
                </wp:positionV>
                <wp:extent cx="4356362" cy="430306"/>
                <wp:effectExtent l="0" t="0" r="12700" b="14605"/>
                <wp:wrapNone/>
                <wp:docPr id="54" name="Text Box 54"/>
                <wp:cNvGraphicFramePr/>
                <a:graphic xmlns:a="http://schemas.openxmlformats.org/drawingml/2006/main">
                  <a:graphicData uri="http://schemas.microsoft.com/office/word/2010/wordprocessingShape">
                    <wps:wsp>
                      <wps:cNvSpPr txBox="1"/>
                      <wps:spPr>
                        <a:xfrm>
                          <a:off x="0" y="0"/>
                          <a:ext cx="4356362" cy="430306"/>
                        </a:xfrm>
                        <a:prstGeom prst="rect">
                          <a:avLst/>
                        </a:prstGeom>
                        <a:solidFill>
                          <a:schemeClr val="lt1"/>
                        </a:solidFill>
                        <a:ln w="6350">
                          <a:solidFill>
                            <a:prstClr val="black"/>
                          </a:solidFill>
                        </a:ln>
                      </wps:spPr>
                      <wps:txbx>
                        <w:txbxContent>
                          <w:p w14:paraId="0F122545" w14:textId="77777777" w:rsidR="00E00692" w:rsidRPr="005574EA" w:rsidRDefault="00E00692" w:rsidP="000912B2">
                            <w:pPr>
                              <w:pStyle w:val="Footer"/>
                              <w:numPr>
                                <w:ilvl w:val="2"/>
                                <w:numId w:val="1"/>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5574EA">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76E5D" id="Text Box 54" o:spid="_x0000_s1050" type="#_x0000_t202" style="position:absolute;left:0;text-align:left;margin-left:-139.95pt;margin-top:491.15pt;width:343pt;height:33.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" fillcolor="white [3201]" strokeweight=".5pt">
                <v:textbox>
                  <w:txbxContent>
                    <w:p w14:paraId="0F122545" w14:textId="77777777" w:rsidR="00E00692" w:rsidRPr="005574EA" w:rsidRDefault="00E00692" w:rsidP="000912B2">
                      <w:pPr>
                        <w:pStyle w:val="Footer"/>
                        <w:numPr>
                          <w:ilvl w:val="2"/>
                          <w:numId w:val="1"/>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5574EA">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v:textbox>
              </v:shape>
            </w:pict>
          </mc:Fallback>
        </mc:AlternateContent>
      </w:r>
      <w:proofErr w:type="spellStart"/>
      <w:r w:rsidR="00D676B8" w:rsidRPr="00D70DD1">
        <w:rPr>
          <w:rFonts w:ascii="Arial" w:hAnsi="Arial" w:cs="Arial"/>
          <w:b/>
          <w:bCs/>
          <w:i/>
          <w:sz w:val="22"/>
        </w:rPr>
        <w:t>an_port</w:t>
      </w:r>
      <w:proofErr w:type="spellEnd"/>
      <w:r w:rsidR="00A276AA">
        <w:rPr>
          <w:rFonts w:ascii="Arial" w:hAnsi="Arial" w:cs="Arial"/>
          <w:i/>
          <w:sz w:val="22"/>
        </w:rPr>
        <w:t>(</w:t>
      </w:r>
      <w:r w:rsidR="00A276AA">
        <w:rPr>
          <w:rFonts w:ascii="Arial" w:hAnsi="Arial" w:cs="Arial"/>
          <w:i/>
          <w:sz w:val="22"/>
        </w:rPr>
        <w:t>out</w:t>
      </w:r>
      <w:r w:rsidR="00A276AA">
        <w:rPr>
          <w:rFonts w:ascii="Arial" w:hAnsi="Arial" w:cs="Arial"/>
          <w:i/>
          <w:sz w:val="22"/>
        </w:rPr>
        <w:t>put)</w:t>
      </w:r>
      <w:r w:rsidR="00A276AA" w:rsidRPr="00A137C4">
        <w:rPr>
          <w:rFonts w:ascii="Arial" w:hAnsi="Arial" w:cs="Arial"/>
          <w:sz w:val="22"/>
        </w:rPr>
        <w:t xml:space="preserve"> </w:t>
      </w:r>
      <w:r w:rsidR="00A276AA">
        <w:rPr>
          <w:rFonts w:ascii="Arial" w:hAnsi="Arial" w:cs="Arial"/>
          <w:sz w:val="22"/>
        </w:rPr>
        <w:t>(</w:t>
      </w:r>
      <w:proofErr w:type="spellStart"/>
      <w:r w:rsidR="00A276AA">
        <w:rPr>
          <w:rFonts w:ascii="Arial" w:hAnsi="Arial" w:cs="Arial"/>
          <w:sz w:val="22"/>
        </w:rPr>
        <w:t>std_logic_vector</w:t>
      </w:r>
      <w:proofErr w:type="spellEnd"/>
      <w:r w:rsidR="00A276AA">
        <w:rPr>
          <w:rFonts w:ascii="Arial" w:hAnsi="Arial" w:cs="Arial"/>
          <w:sz w:val="22"/>
        </w:rPr>
        <w:t>)</w:t>
      </w:r>
      <w:r w:rsidR="00A276AA" w:rsidRPr="00D676B8">
        <w:rPr>
          <w:rFonts w:ascii="Arial" w:hAnsi="Arial" w:cs="Arial"/>
          <w:i/>
          <w:sz w:val="22"/>
        </w:rPr>
        <w:t xml:space="preserve"> </w:t>
      </w:r>
      <w:r w:rsidR="00A276AA">
        <w:rPr>
          <w:rFonts w:ascii="Arial" w:hAnsi="Arial" w:cs="Arial"/>
          <w:i/>
          <w:sz w:val="22"/>
        </w:rPr>
        <w:t>(4 bits)</w:t>
      </w:r>
      <w:r w:rsidR="00D676B8" w:rsidRPr="00D676B8">
        <w:rPr>
          <w:rFonts w:ascii="Arial" w:hAnsi="Arial" w:cs="Arial"/>
          <w:i/>
          <w:sz w:val="22"/>
        </w:rPr>
        <w:t xml:space="preserve"> </w:t>
      </w:r>
      <w:r w:rsidR="00D676B8" w:rsidRPr="00D676B8">
        <w:rPr>
          <w:rFonts w:ascii="Arial" w:hAnsi="Arial" w:cs="Arial"/>
          <w:i/>
          <w:sz w:val="22"/>
        </w:rPr>
        <w:tab/>
        <w:t xml:space="preserve">  </w:t>
      </w:r>
      <w:proofErr w:type="gramStart"/>
      <w:r w:rsidR="00D676B8" w:rsidRPr="00D676B8">
        <w:rPr>
          <w:rFonts w:ascii="Arial" w:hAnsi="Arial" w:cs="Arial"/>
          <w:i/>
          <w:sz w:val="22"/>
        </w:rPr>
        <w:t xml:space="preserve">  :</w:t>
      </w:r>
      <w:proofErr w:type="gramEnd"/>
      <w:r w:rsidR="00D676B8" w:rsidRPr="00D676B8">
        <w:rPr>
          <w:rFonts w:ascii="Arial" w:hAnsi="Arial" w:cs="Arial"/>
          <w:i/>
          <w:sz w:val="22"/>
        </w:rPr>
        <w:t xml:space="preserve"> </w:t>
      </w:r>
      <w:r w:rsidR="00D70DD1">
        <w:rPr>
          <w:rFonts w:ascii="Arial" w:hAnsi="Arial" w:cs="Arial"/>
          <w:i/>
          <w:sz w:val="22"/>
        </w:rPr>
        <w:t>this port outputs the anodes</w:t>
      </w:r>
    </w:p>
    <w:p w14:paraId="63F81981" w14:textId="77777777" w:rsidR="00054B69" w:rsidRDefault="00054B69" w:rsidP="00054B69">
      <w:pPr>
        <w:jc w:val="both"/>
        <w:rPr>
          <w:rFonts w:ascii="Arial" w:hAnsi="Arial" w:cs="Arial"/>
          <w:i/>
          <w:sz w:val="22"/>
        </w:rPr>
        <w:sectPr w:rsidR="00054B69" w:rsidSect="00F911C5">
          <w:pgSz w:w="12240" w:h="15840"/>
          <w:pgMar w:top="1080" w:right="1260" w:bottom="1080" w:left="1260" w:header="720" w:footer="720" w:gutter="0"/>
          <w:cols w:space="0"/>
          <w:docGrid w:linePitch="272"/>
        </w:sectPr>
      </w:pPr>
    </w:p>
    <w:p w14:paraId="0E6E253A" w14:textId="5DF7F075" w:rsidR="00054B69" w:rsidRPr="00CA7FBC" w:rsidRDefault="00307674" w:rsidP="00CA7FBC">
      <w:pPr>
        <w:jc w:val="both"/>
        <w:rPr>
          <w:rFonts w:ascii="Arial" w:hAnsi="Arial" w:cs="Arial"/>
          <w:i/>
          <w:sz w:val="22"/>
        </w:rPr>
        <w:sectPr w:rsidR="00054B69" w:rsidRPr="00CA7FBC" w:rsidSect="001C0EE6">
          <w:pgSz w:w="15840" w:h="12240" w:orient="landscape"/>
          <w:pgMar w:top="1260" w:right="1080" w:bottom="1260" w:left="1080" w:header="720" w:footer="720" w:gutter="0"/>
          <w:cols w:space="0"/>
          <w:docGrid w:linePitch="272"/>
        </w:sectPr>
      </w:pPr>
      <w:r>
        <w:rPr>
          <w:noProof/>
        </w:rPr>
        <w:lastRenderedPageBreak/>
        <mc:AlternateContent>
          <mc:Choice Requires="wps">
            <w:drawing>
              <wp:anchor distT="0" distB="0" distL="114300" distR="114300" simplePos="0" relativeHeight="251694080" behindDoc="0" locked="0" layoutInCell="1" allowOverlap="1" wp14:anchorId="0BD0AB73" wp14:editId="38C93D97">
                <wp:simplePos x="0" y="0"/>
                <wp:positionH relativeFrom="column">
                  <wp:posOffset>-448923</wp:posOffset>
                </wp:positionH>
                <wp:positionV relativeFrom="paragraph">
                  <wp:posOffset>-547742</wp:posOffset>
                </wp:positionV>
                <wp:extent cx="4356362" cy="430306"/>
                <wp:effectExtent l="0" t="0" r="12700" b="14605"/>
                <wp:wrapNone/>
                <wp:docPr id="51" name="Text Box 51"/>
                <wp:cNvGraphicFramePr/>
                <a:graphic xmlns:a="http://schemas.openxmlformats.org/drawingml/2006/main">
                  <a:graphicData uri="http://schemas.microsoft.com/office/word/2010/wordprocessingShape">
                    <wps:wsp>
                      <wps:cNvSpPr txBox="1"/>
                      <wps:spPr>
                        <a:xfrm>
                          <a:off x="0" y="0"/>
                          <a:ext cx="4356362" cy="430306"/>
                        </a:xfrm>
                        <a:prstGeom prst="rect">
                          <a:avLst/>
                        </a:prstGeom>
                        <a:solidFill>
                          <a:schemeClr val="lt1"/>
                        </a:solidFill>
                        <a:ln w="6350">
                          <a:solidFill>
                            <a:prstClr val="black"/>
                          </a:solidFill>
                        </a:ln>
                      </wps:spPr>
                      <wps:txbx>
                        <w:txbxContent>
                          <w:p w14:paraId="173631BD" w14:textId="6D92C2FF" w:rsidR="00F911C5" w:rsidRPr="005574EA" w:rsidRDefault="00307674" w:rsidP="005574EA">
                            <w:pPr>
                              <w:pStyle w:val="ListParagraph"/>
                              <w:numPr>
                                <w:ilvl w:val="2"/>
                                <w:numId w:val="43"/>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5574EA">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0AB73" id="Text Box 51" o:spid="_x0000_s1051" type="#_x0000_t202" style="position:absolute;left:0;text-align:left;margin-left:-35.35pt;margin-top:-43.15pt;width:343pt;height:33.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" fillcolor="white [3201]" strokeweight=".5pt">
                <v:textbox>
                  <w:txbxContent>
                    <w:p w14:paraId="173631BD" w14:textId="6D92C2FF" w:rsidR="00F911C5" w:rsidRPr="005574EA" w:rsidRDefault="00307674" w:rsidP="005574EA">
                      <w:pPr>
                        <w:pStyle w:val="ListParagraph"/>
                        <w:numPr>
                          <w:ilvl w:val="2"/>
                          <w:numId w:val="43"/>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5574EA">
                        <w:rPr>
                          <w:b/>
                          <w:color w:val="F7CAAC" w:themeColor="accent2" w:themeTint="66"/>
                          <w:sz w:val="44"/>
                          <w:szCs w:val="44"/>
                          <w:lang w:val="en-GB"/>
                          <w14:textOutline w14:w="11112" w14:cap="flat" w14:cmpd="sng" w14:algn="ctr">
                            <w14:solidFill>
                              <w14:schemeClr w14:val="tx1"/>
                            </w14:solidFill>
                            <w14:prstDash w14:val="solid"/>
                            <w14:round/>
                          </w14:textOutline>
                        </w:rPr>
                        <w:t>RTL DIAGRAM</w:t>
                      </w:r>
                    </w:p>
                  </w:txbxContent>
                </v:textbox>
              </v:shape>
            </w:pict>
          </mc:Fallback>
        </mc:AlternateContent>
      </w:r>
      <w:r>
        <w:rPr>
          <w:noProof/>
        </w:rPr>
        <w:drawing>
          <wp:anchor distT="0" distB="0" distL="114300" distR="114300" simplePos="0" relativeHeight="251692032" behindDoc="1" locked="0" layoutInCell="1" allowOverlap="1" wp14:anchorId="09A7736A" wp14:editId="54E2ADE6">
            <wp:simplePos x="0" y="0"/>
            <wp:positionH relativeFrom="column">
              <wp:posOffset>-811815</wp:posOffset>
            </wp:positionH>
            <wp:positionV relativeFrom="paragraph">
              <wp:posOffset>-787465</wp:posOffset>
            </wp:positionV>
            <wp:extent cx="10058400" cy="7772400"/>
            <wp:effectExtent l="0" t="0" r="0" b="0"/>
            <wp:wrapNone/>
            <wp:docPr id="50" name="Picture 50"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Picture 50" descr="A computer screen shot of a computer&#10;&#10;Description automatically generated"/>
                    <pic:cNvPicPr/>
                  </pic:nvPicPr>
                  <pic:blipFill rotWithShape="1">
                    <a:blip r:embed="rId21"/>
                    <a:srcRect l="1269" t="22908" r="1088" b="23553"/>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2FF8AF" w14:textId="77777777" w:rsidR="00FB5BD6" w:rsidRDefault="00FB5BD6" w:rsidP="00CA7FBC">
      <w:pPr>
        <w:jc w:val="both"/>
        <w:rPr>
          <w:rFonts w:ascii="Arial" w:hAnsi="Arial" w:cs="Arial"/>
          <w:sz w:val="22"/>
        </w:rPr>
      </w:pPr>
    </w:p>
    <w:p w14:paraId="52D2EEC4" w14:textId="77777777" w:rsidR="00FB5BD6" w:rsidRDefault="00FB5BD6" w:rsidP="00FB5BD6">
      <w:pPr>
        <w:ind w:left="360"/>
        <w:jc w:val="both"/>
        <w:rPr>
          <w:rFonts w:ascii="Arial" w:hAnsi="Arial" w:cs="Arial"/>
          <w:sz w:val="22"/>
        </w:rPr>
      </w:pPr>
    </w:p>
    <w:p w14:paraId="2E7792DB" w14:textId="2A1CA7BD" w:rsidR="00097002" w:rsidRPr="00FB5BD6" w:rsidRDefault="00097002" w:rsidP="00FB5BD6">
      <w:pPr>
        <w:pStyle w:val="ListParagraph"/>
        <w:numPr>
          <w:ilvl w:val="0"/>
          <w:numId w:val="32"/>
        </w:numPr>
        <w:jc w:val="both"/>
        <w:rPr>
          <w:rFonts w:ascii="Arial" w:hAnsi="Arial" w:cs="Arial"/>
          <w:b/>
          <w:sz w:val="22"/>
        </w:rPr>
      </w:pPr>
      <w:r w:rsidRPr="00FB5BD6">
        <w:rPr>
          <w:rFonts w:ascii="Arial" w:hAnsi="Arial" w:cs="Arial"/>
          <w:b/>
          <w:sz w:val="22"/>
        </w:rPr>
        <w:t>Design Validation</w:t>
      </w:r>
    </w:p>
    <w:p w14:paraId="4FFBDEE6" w14:textId="0CA2EF61" w:rsidR="00097002" w:rsidRDefault="00097002" w:rsidP="005E7E56">
      <w:pPr>
        <w:jc w:val="both"/>
        <w:rPr>
          <w:rFonts w:ascii="Arial" w:hAnsi="Arial" w:cs="Arial"/>
          <w:sz w:val="22"/>
        </w:rPr>
      </w:pPr>
    </w:p>
    <w:p w14:paraId="61C61D33" w14:textId="58670919" w:rsidR="00097002" w:rsidRDefault="00E90B62" w:rsidP="00FB5BD6">
      <w:pPr>
        <w:pStyle w:val="ListParagraph"/>
        <w:numPr>
          <w:ilvl w:val="1"/>
          <w:numId w:val="32"/>
        </w:numPr>
        <w:jc w:val="both"/>
        <w:rPr>
          <w:rFonts w:ascii="Arial" w:hAnsi="Arial" w:cs="Arial"/>
          <w:i/>
          <w:sz w:val="22"/>
        </w:rPr>
      </w:pPr>
      <w:r>
        <w:rPr>
          <w:rFonts w:ascii="Arial" w:hAnsi="Arial" w:cs="Arial"/>
          <w:i/>
          <w:sz w:val="22"/>
        </w:rPr>
        <w:t>Button Interface</w:t>
      </w:r>
    </w:p>
    <w:p w14:paraId="1C14250B" w14:textId="6582BF5E" w:rsidR="00B44EFA" w:rsidRDefault="00B44EFA" w:rsidP="00B44EFA">
      <w:pPr>
        <w:ind w:left="360"/>
        <w:jc w:val="both"/>
        <w:rPr>
          <w:rFonts w:ascii="Arial" w:hAnsi="Arial" w:cs="Arial"/>
          <w:sz w:val="22"/>
        </w:rPr>
      </w:pPr>
    </w:p>
    <w:p w14:paraId="64B02D94" w14:textId="77777777" w:rsidR="00D7107B" w:rsidRDefault="00E90B62" w:rsidP="00B44EFA">
      <w:pPr>
        <w:ind w:left="360"/>
        <w:jc w:val="both"/>
        <w:rPr>
          <w:rFonts w:ascii="Arial" w:hAnsi="Arial" w:cs="Arial"/>
          <w:sz w:val="22"/>
        </w:rPr>
        <w:sectPr w:rsidR="00D7107B" w:rsidSect="00F911C5">
          <w:pgSz w:w="12240" w:h="15840"/>
          <w:pgMar w:top="1080" w:right="1260" w:bottom="1080" w:left="1260" w:header="720" w:footer="720" w:gutter="0"/>
          <w:cols w:space="0"/>
          <w:docGrid w:linePitch="272"/>
        </w:sectPr>
      </w:pPr>
      <w:r>
        <w:rPr>
          <w:rFonts w:ascii="Arial" w:hAnsi="Arial" w:cs="Arial"/>
          <w:sz w:val="22"/>
        </w:rPr>
        <w:t>For this test,</w:t>
      </w:r>
      <w:r w:rsidR="00066F01">
        <w:rPr>
          <w:rFonts w:ascii="Arial" w:hAnsi="Arial" w:cs="Arial"/>
          <w:sz w:val="22"/>
        </w:rPr>
        <w:t xml:space="preserve"> the button signal must </w:t>
      </w:r>
      <w:r w:rsidR="004E3B85">
        <w:rPr>
          <w:rFonts w:ascii="Arial" w:hAnsi="Arial" w:cs="Arial"/>
          <w:sz w:val="22"/>
        </w:rPr>
        <w:t xml:space="preserve">show that it is accurately being </w:t>
      </w:r>
      <w:proofErr w:type="spellStart"/>
      <w:r w:rsidR="00066F01">
        <w:rPr>
          <w:rFonts w:ascii="Arial" w:hAnsi="Arial" w:cs="Arial"/>
          <w:sz w:val="22"/>
        </w:rPr>
        <w:t>monopulsed</w:t>
      </w:r>
      <w:proofErr w:type="spellEnd"/>
      <w:r w:rsidR="00066F01">
        <w:rPr>
          <w:rFonts w:ascii="Arial" w:hAnsi="Arial" w:cs="Arial"/>
          <w:sz w:val="22"/>
        </w:rPr>
        <w:t>.</w:t>
      </w:r>
      <w:r w:rsidR="007D2197">
        <w:rPr>
          <w:rFonts w:ascii="Arial" w:hAnsi="Arial" w:cs="Arial"/>
          <w:sz w:val="22"/>
        </w:rPr>
        <w:t xml:space="preserve"> I will simulate a button going high for one period which would replicate what would happen with the working model.</w:t>
      </w:r>
      <w:r w:rsidR="00866685">
        <w:rPr>
          <w:rFonts w:ascii="Arial" w:hAnsi="Arial" w:cs="Arial"/>
          <w:sz w:val="22"/>
        </w:rPr>
        <w:t xml:space="preserve"> Success in this test will depict that the button components are functioning well.</w:t>
      </w:r>
    </w:p>
    <w:p w14:paraId="0DF98444" w14:textId="6F7D3357" w:rsidR="00E90B62" w:rsidRDefault="00550F79" w:rsidP="00B44EFA">
      <w:pPr>
        <w:ind w:left="360"/>
        <w:jc w:val="both"/>
        <w:rPr>
          <w:rFonts w:ascii="Arial" w:hAnsi="Arial" w:cs="Arial"/>
          <w:sz w:val="22"/>
        </w:rPr>
      </w:pPr>
      <w:r>
        <w:rPr>
          <w:rFonts w:ascii="Arial" w:hAnsi="Arial" w:cs="Arial"/>
          <w:i/>
          <w:noProof/>
          <w:sz w:val="22"/>
        </w:rPr>
        <w:lastRenderedPageBreak/>
        <w:drawing>
          <wp:anchor distT="0" distB="0" distL="114300" distR="114300" simplePos="0" relativeHeight="251697152" behindDoc="1" locked="0" layoutInCell="1" allowOverlap="1" wp14:anchorId="33200925" wp14:editId="663C1855">
            <wp:simplePos x="0" y="0"/>
            <wp:positionH relativeFrom="column">
              <wp:posOffset>-779780</wp:posOffset>
            </wp:positionH>
            <wp:positionV relativeFrom="paragraph">
              <wp:posOffset>-973345</wp:posOffset>
            </wp:positionV>
            <wp:extent cx="10058400" cy="7772400"/>
            <wp:effectExtent l="0" t="0" r="0" b="0"/>
            <wp:wrapNone/>
            <wp:docPr id="53" name="Picture 53"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rotWithShape="1">
                    <a:blip r:embed="rId22"/>
                    <a:srcRect l="13367" t="17262" b="8699"/>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i/>
          <w:noProof/>
          <w:sz w:val="22"/>
        </w:rPr>
        <w:drawing>
          <wp:anchor distT="0" distB="0" distL="114300" distR="114300" simplePos="0" relativeHeight="251695104" behindDoc="1" locked="0" layoutInCell="1" allowOverlap="1" wp14:anchorId="107DA251" wp14:editId="1ADE98E3">
            <wp:simplePos x="0" y="0"/>
            <wp:positionH relativeFrom="column">
              <wp:posOffset>-779780</wp:posOffset>
            </wp:positionH>
            <wp:positionV relativeFrom="paragraph">
              <wp:posOffset>-626045</wp:posOffset>
            </wp:positionV>
            <wp:extent cx="10058400" cy="7772400"/>
            <wp:effectExtent l="0" t="0" r="0" b="0"/>
            <wp:wrapNone/>
            <wp:docPr id="52" name="Picture 52"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rotWithShape="1">
                    <a:blip r:embed="rId22"/>
                    <a:srcRect l="13367" t="17262" b="8699"/>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3E6019" w14:textId="4D3C46DB" w:rsidR="00B44EFA" w:rsidRPr="00B44EFA" w:rsidRDefault="00B44EFA" w:rsidP="00B44EFA">
      <w:pPr>
        <w:ind w:left="360"/>
        <w:jc w:val="both"/>
        <w:rPr>
          <w:rFonts w:ascii="Arial" w:hAnsi="Arial" w:cs="Arial"/>
          <w:sz w:val="22"/>
        </w:rPr>
      </w:pPr>
    </w:p>
    <w:p w14:paraId="02248A98" w14:textId="76DACC1A" w:rsidR="00097002" w:rsidRDefault="00097002" w:rsidP="00FB5BD6">
      <w:pPr>
        <w:pStyle w:val="ListParagraph"/>
        <w:numPr>
          <w:ilvl w:val="2"/>
          <w:numId w:val="32"/>
        </w:numPr>
        <w:jc w:val="both"/>
        <w:rPr>
          <w:rFonts w:ascii="Arial" w:hAnsi="Arial" w:cs="Arial"/>
          <w:i/>
          <w:sz w:val="22"/>
        </w:rPr>
      </w:pPr>
      <w:r>
        <w:rPr>
          <w:rFonts w:ascii="Arial" w:hAnsi="Arial" w:cs="Arial"/>
          <w:i/>
          <w:sz w:val="22"/>
        </w:rPr>
        <w:t>Behavioral Simulations</w:t>
      </w:r>
    </w:p>
    <w:p w14:paraId="03B4E1C8" w14:textId="40E3BB49" w:rsidR="00343A09" w:rsidRDefault="00343A09" w:rsidP="00343A09">
      <w:pPr>
        <w:pStyle w:val="ListParagraph"/>
        <w:ind w:left="1224"/>
        <w:jc w:val="both"/>
        <w:rPr>
          <w:rFonts w:ascii="Arial" w:hAnsi="Arial" w:cs="Arial"/>
          <w:i/>
          <w:sz w:val="22"/>
        </w:rPr>
      </w:pPr>
    </w:p>
    <w:p w14:paraId="27F31EBF" w14:textId="04D0CF78" w:rsidR="00B44EFA" w:rsidRDefault="00B44EFA" w:rsidP="00B44EFA">
      <w:pPr>
        <w:ind w:left="720"/>
        <w:jc w:val="both"/>
        <w:rPr>
          <w:rFonts w:ascii="Arial" w:hAnsi="Arial" w:cs="Arial"/>
          <w:sz w:val="22"/>
        </w:rPr>
      </w:pPr>
    </w:p>
    <w:p w14:paraId="08F0AEB6" w14:textId="51BE4436" w:rsidR="00A25560" w:rsidRDefault="00A25560" w:rsidP="00B44EFA">
      <w:pPr>
        <w:ind w:left="720"/>
        <w:jc w:val="both"/>
        <w:rPr>
          <w:rFonts w:ascii="Arial" w:hAnsi="Arial" w:cs="Arial"/>
          <w:sz w:val="22"/>
        </w:rPr>
      </w:pPr>
    </w:p>
    <w:p w14:paraId="711E9418" w14:textId="3FBC5A55" w:rsidR="00A25560" w:rsidRDefault="00A25560" w:rsidP="00B44EFA">
      <w:pPr>
        <w:ind w:left="720"/>
        <w:jc w:val="both"/>
        <w:rPr>
          <w:rFonts w:ascii="Arial" w:hAnsi="Arial" w:cs="Arial"/>
          <w:sz w:val="22"/>
        </w:rPr>
      </w:pPr>
    </w:p>
    <w:p w14:paraId="32958EF4" w14:textId="5FFC2A9A" w:rsidR="00A25560" w:rsidRDefault="00A25560" w:rsidP="00B44EFA">
      <w:pPr>
        <w:ind w:left="720"/>
        <w:jc w:val="both"/>
        <w:rPr>
          <w:rFonts w:ascii="Arial" w:hAnsi="Arial" w:cs="Arial"/>
          <w:sz w:val="22"/>
        </w:rPr>
      </w:pPr>
    </w:p>
    <w:p w14:paraId="64A12566" w14:textId="11742A5D" w:rsidR="00A25560" w:rsidRDefault="00A25560" w:rsidP="00B44EFA">
      <w:pPr>
        <w:ind w:left="720"/>
        <w:jc w:val="both"/>
        <w:rPr>
          <w:rFonts w:ascii="Arial" w:hAnsi="Arial" w:cs="Arial"/>
          <w:sz w:val="22"/>
        </w:rPr>
      </w:pPr>
    </w:p>
    <w:p w14:paraId="38501E18" w14:textId="78B8EDD7" w:rsidR="00A25560" w:rsidRDefault="00A25560" w:rsidP="00B44EFA">
      <w:pPr>
        <w:ind w:left="720"/>
        <w:jc w:val="both"/>
        <w:rPr>
          <w:rFonts w:ascii="Arial" w:hAnsi="Arial" w:cs="Arial"/>
          <w:sz w:val="22"/>
        </w:rPr>
      </w:pPr>
    </w:p>
    <w:p w14:paraId="214E8987" w14:textId="7C0AB909" w:rsidR="00A25560" w:rsidRDefault="00A25560" w:rsidP="00B44EFA">
      <w:pPr>
        <w:ind w:left="720"/>
        <w:jc w:val="both"/>
        <w:rPr>
          <w:rFonts w:ascii="Arial" w:hAnsi="Arial" w:cs="Arial"/>
          <w:sz w:val="22"/>
        </w:rPr>
      </w:pPr>
    </w:p>
    <w:p w14:paraId="33D7B45E" w14:textId="77777777" w:rsidR="00A25560" w:rsidRDefault="00A25560" w:rsidP="00B44EFA">
      <w:pPr>
        <w:ind w:left="720"/>
        <w:jc w:val="both"/>
        <w:rPr>
          <w:rFonts w:ascii="Arial" w:hAnsi="Arial" w:cs="Arial"/>
          <w:sz w:val="22"/>
        </w:rPr>
      </w:pPr>
    </w:p>
    <w:p w14:paraId="30F2C266" w14:textId="3BAC29C6" w:rsidR="00A25560" w:rsidRDefault="00A25560" w:rsidP="00B44EFA">
      <w:pPr>
        <w:ind w:left="720"/>
        <w:jc w:val="both"/>
        <w:rPr>
          <w:rFonts w:ascii="Arial" w:hAnsi="Arial" w:cs="Arial"/>
          <w:sz w:val="22"/>
        </w:rPr>
      </w:pPr>
    </w:p>
    <w:p w14:paraId="03E975AA" w14:textId="36A4DC4E" w:rsidR="00A25560" w:rsidRDefault="00A25560" w:rsidP="00B44EFA">
      <w:pPr>
        <w:ind w:left="720"/>
        <w:jc w:val="both"/>
        <w:rPr>
          <w:rFonts w:ascii="Arial" w:hAnsi="Arial" w:cs="Arial"/>
          <w:sz w:val="22"/>
        </w:rPr>
      </w:pPr>
    </w:p>
    <w:p w14:paraId="5C8C373E" w14:textId="518C24E3" w:rsidR="00A25560" w:rsidRDefault="00A25560" w:rsidP="00B44EFA">
      <w:pPr>
        <w:ind w:left="720"/>
        <w:jc w:val="both"/>
        <w:rPr>
          <w:rFonts w:ascii="Arial" w:hAnsi="Arial" w:cs="Arial"/>
          <w:sz w:val="22"/>
        </w:rPr>
      </w:pPr>
    </w:p>
    <w:p w14:paraId="742CF913" w14:textId="77777777" w:rsidR="00A25560" w:rsidRDefault="00A25560" w:rsidP="00B44EFA">
      <w:pPr>
        <w:ind w:left="720"/>
        <w:jc w:val="both"/>
        <w:rPr>
          <w:rFonts w:ascii="Arial" w:hAnsi="Arial" w:cs="Arial"/>
          <w:sz w:val="22"/>
        </w:rPr>
      </w:pPr>
    </w:p>
    <w:p w14:paraId="79811255" w14:textId="0C99915E" w:rsidR="00A25560" w:rsidRDefault="00A25560" w:rsidP="00B44EFA">
      <w:pPr>
        <w:ind w:left="720"/>
        <w:jc w:val="both"/>
        <w:rPr>
          <w:rFonts w:ascii="Arial" w:hAnsi="Arial" w:cs="Arial"/>
          <w:sz w:val="22"/>
        </w:rPr>
      </w:pPr>
    </w:p>
    <w:p w14:paraId="629793B4" w14:textId="77777777" w:rsidR="00A25560" w:rsidRDefault="00A25560" w:rsidP="00B44EFA">
      <w:pPr>
        <w:ind w:left="720"/>
        <w:jc w:val="both"/>
        <w:rPr>
          <w:rFonts w:ascii="Arial" w:hAnsi="Arial" w:cs="Arial"/>
          <w:sz w:val="22"/>
        </w:rPr>
      </w:pPr>
    </w:p>
    <w:p w14:paraId="62A775BA" w14:textId="356DFCF5" w:rsidR="00A25560" w:rsidRDefault="00A25560" w:rsidP="00B44EFA">
      <w:pPr>
        <w:ind w:left="720"/>
        <w:jc w:val="both"/>
        <w:rPr>
          <w:rFonts w:ascii="Arial" w:hAnsi="Arial" w:cs="Arial"/>
          <w:sz w:val="22"/>
        </w:rPr>
      </w:pPr>
    </w:p>
    <w:p w14:paraId="6BA8E138" w14:textId="714F3272" w:rsidR="00A25560" w:rsidRDefault="00A25560" w:rsidP="00B44EFA">
      <w:pPr>
        <w:ind w:left="720"/>
        <w:jc w:val="both"/>
        <w:rPr>
          <w:rFonts w:ascii="Arial" w:hAnsi="Arial" w:cs="Arial"/>
          <w:sz w:val="22"/>
        </w:rPr>
      </w:pPr>
    </w:p>
    <w:p w14:paraId="336F09DE" w14:textId="10D957A6" w:rsidR="00A25560" w:rsidRDefault="00A25560" w:rsidP="00B44EFA">
      <w:pPr>
        <w:ind w:left="720"/>
        <w:jc w:val="both"/>
        <w:rPr>
          <w:rFonts w:ascii="Arial" w:hAnsi="Arial" w:cs="Arial"/>
          <w:sz w:val="22"/>
        </w:rPr>
      </w:pPr>
    </w:p>
    <w:p w14:paraId="629E0CD1" w14:textId="31277C47" w:rsidR="00A25560" w:rsidRDefault="00E00692" w:rsidP="00B44EFA">
      <w:pPr>
        <w:ind w:left="720"/>
        <w:jc w:val="both"/>
        <w:rPr>
          <w:rFonts w:ascii="Arial" w:hAnsi="Arial" w:cs="Arial"/>
          <w:sz w:val="22"/>
        </w:rPr>
      </w:pPr>
      <w:r>
        <w:rPr>
          <w:noProof/>
        </w:rPr>
        <mc:AlternateContent>
          <mc:Choice Requires="wps">
            <w:drawing>
              <wp:anchor distT="0" distB="0" distL="114300" distR="114300" simplePos="0" relativeHeight="251701248" behindDoc="0" locked="0" layoutInCell="1" allowOverlap="1" wp14:anchorId="6CDF498A" wp14:editId="3F609EA7">
                <wp:simplePos x="0" y="0"/>
                <wp:positionH relativeFrom="column">
                  <wp:posOffset>2082452</wp:posOffset>
                </wp:positionH>
                <wp:positionV relativeFrom="paragraph">
                  <wp:posOffset>2239471</wp:posOffset>
                </wp:positionV>
                <wp:extent cx="2818356" cy="430306"/>
                <wp:effectExtent l="0" t="0" r="13970" b="14605"/>
                <wp:wrapNone/>
                <wp:docPr id="55" name="Text Box 55"/>
                <wp:cNvGraphicFramePr/>
                <a:graphic xmlns:a="http://schemas.openxmlformats.org/drawingml/2006/main">
                  <a:graphicData uri="http://schemas.microsoft.com/office/word/2010/wordprocessingShape">
                    <wps:wsp>
                      <wps:cNvSpPr txBox="1"/>
                      <wps:spPr>
                        <a:xfrm>
                          <a:off x="0" y="0"/>
                          <a:ext cx="2818356" cy="430306"/>
                        </a:xfrm>
                        <a:prstGeom prst="rect">
                          <a:avLst/>
                        </a:prstGeom>
                        <a:solidFill>
                          <a:schemeClr val="lt1"/>
                        </a:solidFill>
                        <a:ln w="6350">
                          <a:solidFill>
                            <a:prstClr val="black"/>
                          </a:solidFill>
                        </a:ln>
                      </wps:spPr>
                      <wps:txbx>
                        <w:txbxContent>
                          <w:p w14:paraId="3231F1DA" w14:textId="5C4F1011" w:rsidR="00E00692" w:rsidRPr="00E00692" w:rsidRDefault="00E00692" w:rsidP="00E00692">
                            <w:pPr>
                              <w:pStyle w:val="ListParagraph"/>
                              <w:numPr>
                                <w:ilvl w:val="2"/>
                                <w:numId w:val="44"/>
                              </w:numPr>
                              <w:rPr>
                                <w:b/>
                                <w:color w:val="F7CAAC" w:themeColor="accent2" w:themeTint="66"/>
                                <w:sz w:val="44"/>
                                <w:szCs w:val="44"/>
                                <w:lang w:val="en-GB"/>
                                <w14:textOutline w14:w="11112" w14:cap="flat" w14:cmpd="sng" w14:algn="ctr">
                                  <w14:solidFill>
                                    <w14:schemeClr w14:val="tx1"/>
                                  </w14:solidFill>
                                  <w14:prstDash w14:val="solid"/>
                                  <w14:round/>
                                </w14:textOutline>
                              </w:rPr>
                            </w:pPr>
                            <w:r>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F498A" id="Text Box 55" o:spid="_x0000_s1052" type="#_x0000_t202" style="position:absolute;left:0;text-align:left;margin-left:163.95pt;margin-top:176.35pt;width:221.9pt;height:33.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" fillcolor="white [3201]" strokeweight=".5pt">
                <v:textbox>
                  <w:txbxContent>
                    <w:p w14:paraId="3231F1DA" w14:textId="5C4F1011" w:rsidR="00E00692" w:rsidRPr="00E00692" w:rsidRDefault="00E00692" w:rsidP="00E00692">
                      <w:pPr>
                        <w:pStyle w:val="ListParagraph"/>
                        <w:numPr>
                          <w:ilvl w:val="2"/>
                          <w:numId w:val="44"/>
                        </w:numPr>
                        <w:rPr>
                          <w:b/>
                          <w:color w:val="F7CAAC" w:themeColor="accent2" w:themeTint="66"/>
                          <w:sz w:val="44"/>
                          <w:szCs w:val="44"/>
                          <w:lang w:val="en-GB"/>
                          <w14:textOutline w14:w="11112" w14:cap="flat" w14:cmpd="sng" w14:algn="ctr">
                            <w14:solidFill>
                              <w14:schemeClr w14:val="tx1"/>
                            </w14:solidFill>
                            <w14:prstDash w14:val="solid"/>
                            <w14:round/>
                          </w14:textOutline>
                        </w:rPr>
                      </w:pPr>
                      <w:r>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p>
    <w:p w14:paraId="49BAFDDC" w14:textId="77777777" w:rsidR="00550F79" w:rsidRDefault="00550F79" w:rsidP="00B44EFA">
      <w:pPr>
        <w:ind w:left="720"/>
        <w:jc w:val="both"/>
        <w:rPr>
          <w:rFonts w:ascii="Arial" w:hAnsi="Arial" w:cs="Arial"/>
          <w:sz w:val="22"/>
        </w:rPr>
        <w:sectPr w:rsidR="00550F79" w:rsidSect="00A25560">
          <w:pgSz w:w="15840" w:h="12240" w:orient="landscape"/>
          <w:pgMar w:top="1260" w:right="1080" w:bottom="1260" w:left="1080" w:header="720" w:footer="720" w:gutter="0"/>
          <w:cols w:space="0"/>
          <w:docGrid w:linePitch="272"/>
        </w:sectPr>
      </w:pPr>
    </w:p>
    <w:p w14:paraId="5768D527" w14:textId="77777777" w:rsidR="00B44EFA" w:rsidRPr="00B44EFA" w:rsidRDefault="00B44EFA" w:rsidP="00B44EFA">
      <w:pPr>
        <w:ind w:left="720"/>
        <w:jc w:val="both"/>
        <w:rPr>
          <w:rFonts w:ascii="Arial" w:hAnsi="Arial" w:cs="Arial"/>
          <w:sz w:val="22"/>
        </w:rPr>
      </w:pPr>
    </w:p>
    <w:p w14:paraId="2195BDEF" w14:textId="0C0CB5FC" w:rsidR="003A066D" w:rsidRDefault="003A066D" w:rsidP="003A066D">
      <w:pPr>
        <w:pStyle w:val="ListParagraph"/>
        <w:numPr>
          <w:ilvl w:val="1"/>
          <w:numId w:val="32"/>
        </w:numPr>
        <w:jc w:val="both"/>
        <w:rPr>
          <w:rFonts w:ascii="Arial" w:hAnsi="Arial" w:cs="Arial"/>
          <w:i/>
          <w:sz w:val="22"/>
        </w:rPr>
      </w:pPr>
      <w:r>
        <w:rPr>
          <w:rFonts w:ascii="Arial" w:hAnsi="Arial" w:cs="Arial"/>
          <w:i/>
          <w:sz w:val="22"/>
        </w:rPr>
        <w:t>Tick generation</w:t>
      </w:r>
    </w:p>
    <w:p w14:paraId="08A43C24" w14:textId="77777777" w:rsidR="003A066D" w:rsidRDefault="003A066D" w:rsidP="003A066D">
      <w:pPr>
        <w:ind w:left="360"/>
        <w:jc w:val="both"/>
        <w:rPr>
          <w:rFonts w:ascii="Arial" w:hAnsi="Arial" w:cs="Arial"/>
          <w:sz w:val="22"/>
        </w:rPr>
      </w:pPr>
    </w:p>
    <w:p w14:paraId="0D08C745" w14:textId="4F45A08E" w:rsidR="00D04D9C" w:rsidRDefault="003A066D" w:rsidP="00281FE0">
      <w:pPr>
        <w:ind w:left="360"/>
        <w:jc w:val="both"/>
        <w:rPr>
          <w:rFonts w:ascii="Arial" w:hAnsi="Arial" w:cs="Arial"/>
          <w:sz w:val="22"/>
        </w:rPr>
        <w:sectPr w:rsidR="00D04D9C" w:rsidSect="00550F79">
          <w:pgSz w:w="12240" w:h="15840"/>
          <w:pgMar w:top="1080" w:right="1260" w:bottom="1080" w:left="1260" w:header="720" w:footer="720" w:gutter="0"/>
          <w:cols w:space="0"/>
          <w:docGrid w:linePitch="272"/>
        </w:sectPr>
      </w:pPr>
      <w:r>
        <w:rPr>
          <w:rFonts w:ascii="Arial" w:hAnsi="Arial" w:cs="Arial"/>
          <w:sz w:val="22"/>
        </w:rPr>
        <w:t xml:space="preserve">For this test, </w:t>
      </w:r>
      <w:r w:rsidR="00D908D5">
        <w:rPr>
          <w:rFonts w:ascii="Arial" w:hAnsi="Arial" w:cs="Arial"/>
          <w:sz w:val="22"/>
        </w:rPr>
        <w:t>the priority is seeing that frequency is updated appropriately as more moles are hit or if the game has been restarted.</w:t>
      </w:r>
      <w:r w:rsidR="00281FE0">
        <w:rPr>
          <w:rFonts w:ascii="Arial" w:hAnsi="Arial" w:cs="Arial"/>
          <w:sz w:val="22"/>
        </w:rPr>
        <w:t xml:space="preserve"> </w:t>
      </w:r>
      <w:r w:rsidR="00281FE0">
        <w:rPr>
          <w:rFonts w:ascii="Arial" w:hAnsi="Arial" w:cs="Arial"/>
          <w:sz w:val="22"/>
        </w:rPr>
        <w:t>The simulation can be seen on the next page.</w:t>
      </w:r>
    </w:p>
    <w:p w14:paraId="50CE1502" w14:textId="59FD5FE1" w:rsidR="00D04D9C" w:rsidRDefault="007453A0" w:rsidP="003A066D">
      <w:pPr>
        <w:ind w:left="360"/>
        <w:jc w:val="both"/>
        <w:rPr>
          <w:rFonts w:ascii="Arial" w:hAnsi="Arial" w:cs="Arial"/>
          <w:sz w:val="22"/>
        </w:rPr>
      </w:pPr>
      <w:r>
        <w:rPr>
          <w:rFonts w:ascii="Arial" w:hAnsi="Arial" w:cs="Arial"/>
          <w:i/>
          <w:noProof/>
          <w:sz w:val="22"/>
        </w:rPr>
        <w:lastRenderedPageBreak/>
        <w:drawing>
          <wp:anchor distT="0" distB="0" distL="114300" distR="114300" simplePos="0" relativeHeight="251702272" behindDoc="1" locked="0" layoutInCell="1" allowOverlap="1" wp14:anchorId="0304600F" wp14:editId="7D56DA0F">
            <wp:simplePos x="0" y="0"/>
            <wp:positionH relativeFrom="column">
              <wp:posOffset>-502920</wp:posOffset>
            </wp:positionH>
            <wp:positionV relativeFrom="paragraph">
              <wp:posOffset>-738233</wp:posOffset>
            </wp:positionV>
            <wp:extent cx="10058400" cy="7772400"/>
            <wp:effectExtent l="0" t="0" r="0" b="0"/>
            <wp:wrapNone/>
            <wp:docPr id="57" name="Picture 57" descr="A computer screen 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57" descr="A computer screen shot of a computer&#10;&#10;Description automatically generated"/>
                    <pic:cNvPicPr/>
                  </pic:nvPicPr>
                  <pic:blipFill rotWithShape="1">
                    <a:blip r:embed="rId23"/>
                    <a:srcRect l="14436" t="16045" b="10675"/>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D85104" w14:textId="418C5BAD" w:rsidR="004E32D6" w:rsidRPr="004E32D6" w:rsidRDefault="004E32D6" w:rsidP="004E32D6">
      <w:pPr>
        <w:rPr>
          <w:rFonts w:ascii="Arial" w:hAnsi="Arial" w:cs="Arial"/>
          <w:sz w:val="22"/>
        </w:rPr>
      </w:pPr>
    </w:p>
    <w:p w14:paraId="30587E70" w14:textId="730AF1F8" w:rsidR="004E32D6" w:rsidRPr="004E32D6" w:rsidRDefault="004E32D6" w:rsidP="004E32D6">
      <w:pPr>
        <w:rPr>
          <w:rFonts w:ascii="Arial" w:hAnsi="Arial" w:cs="Arial"/>
          <w:sz w:val="22"/>
        </w:rPr>
      </w:pPr>
    </w:p>
    <w:p w14:paraId="26BF9CBC" w14:textId="1C819C38" w:rsidR="004E32D6" w:rsidRPr="004E32D6" w:rsidRDefault="004E32D6" w:rsidP="004E32D6">
      <w:pPr>
        <w:rPr>
          <w:rFonts w:ascii="Arial" w:hAnsi="Arial" w:cs="Arial"/>
          <w:sz w:val="22"/>
        </w:rPr>
      </w:pPr>
    </w:p>
    <w:p w14:paraId="547551AA" w14:textId="452D90E1" w:rsidR="004E32D6" w:rsidRPr="004E32D6" w:rsidRDefault="004E32D6" w:rsidP="004E32D6">
      <w:pPr>
        <w:rPr>
          <w:rFonts w:ascii="Arial" w:hAnsi="Arial" w:cs="Arial"/>
          <w:sz w:val="22"/>
        </w:rPr>
      </w:pPr>
    </w:p>
    <w:p w14:paraId="0628A9CA" w14:textId="050A2315" w:rsidR="004E32D6" w:rsidRPr="004E32D6" w:rsidRDefault="004E32D6" w:rsidP="004E32D6">
      <w:pPr>
        <w:rPr>
          <w:rFonts w:ascii="Arial" w:hAnsi="Arial" w:cs="Arial"/>
          <w:sz w:val="22"/>
        </w:rPr>
      </w:pPr>
    </w:p>
    <w:p w14:paraId="4D31883F" w14:textId="589556F3" w:rsidR="004E32D6" w:rsidRPr="004E32D6" w:rsidRDefault="004E32D6" w:rsidP="004E32D6">
      <w:pPr>
        <w:rPr>
          <w:rFonts w:ascii="Arial" w:hAnsi="Arial" w:cs="Arial"/>
          <w:sz w:val="22"/>
        </w:rPr>
      </w:pPr>
    </w:p>
    <w:p w14:paraId="68CE011E" w14:textId="0AE423A5" w:rsidR="004E32D6" w:rsidRPr="004E32D6" w:rsidRDefault="004E32D6" w:rsidP="004E32D6">
      <w:pPr>
        <w:rPr>
          <w:rFonts w:ascii="Arial" w:hAnsi="Arial" w:cs="Arial"/>
          <w:sz w:val="22"/>
        </w:rPr>
      </w:pPr>
    </w:p>
    <w:p w14:paraId="24AB6094" w14:textId="2E35E29A" w:rsidR="004E32D6" w:rsidRPr="004E32D6" w:rsidRDefault="004E32D6" w:rsidP="004E32D6">
      <w:pPr>
        <w:rPr>
          <w:rFonts w:ascii="Arial" w:hAnsi="Arial" w:cs="Arial"/>
          <w:sz w:val="22"/>
        </w:rPr>
      </w:pPr>
    </w:p>
    <w:p w14:paraId="1A223950" w14:textId="77777777" w:rsidR="004E32D6" w:rsidRPr="004E32D6" w:rsidRDefault="004E32D6" w:rsidP="004E32D6">
      <w:pPr>
        <w:rPr>
          <w:rFonts w:ascii="Arial" w:hAnsi="Arial" w:cs="Arial"/>
          <w:sz w:val="22"/>
        </w:rPr>
      </w:pPr>
    </w:p>
    <w:p w14:paraId="6CBA35FA" w14:textId="5B2225C2" w:rsidR="004E32D6" w:rsidRPr="004E32D6" w:rsidRDefault="004E32D6" w:rsidP="004E32D6">
      <w:pPr>
        <w:rPr>
          <w:rFonts w:ascii="Arial" w:hAnsi="Arial" w:cs="Arial"/>
          <w:sz w:val="22"/>
        </w:rPr>
      </w:pPr>
    </w:p>
    <w:p w14:paraId="58457F42" w14:textId="52ECD57E" w:rsidR="004E32D6" w:rsidRPr="004E32D6" w:rsidRDefault="004E32D6" w:rsidP="004E32D6">
      <w:pPr>
        <w:rPr>
          <w:rFonts w:ascii="Arial" w:hAnsi="Arial" w:cs="Arial"/>
          <w:sz w:val="22"/>
        </w:rPr>
      </w:pPr>
    </w:p>
    <w:p w14:paraId="45172E02" w14:textId="04D2EB98" w:rsidR="004537D4" w:rsidRDefault="007453A0" w:rsidP="004E32D6">
      <w:pPr>
        <w:rPr>
          <w:rFonts w:ascii="Arial" w:hAnsi="Arial" w:cs="Arial"/>
          <w:sz w:val="22"/>
        </w:rPr>
        <w:sectPr w:rsidR="004537D4" w:rsidSect="00D04D9C">
          <w:pgSz w:w="15840" w:h="12240" w:orient="landscape"/>
          <w:pgMar w:top="1260" w:right="1080" w:bottom="1260" w:left="1080" w:header="720" w:footer="720" w:gutter="0"/>
          <w:cols w:space="0"/>
          <w:docGrid w:linePitch="272"/>
        </w:sectPr>
      </w:pPr>
      <w:r>
        <w:rPr>
          <w:noProof/>
        </w:rPr>
        <mc:AlternateContent>
          <mc:Choice Requires="wps">
            <w:drawing>
              <wp:anchor distT="0" distB="0" distL="114300" distR="114300" simplePos="0" relativeHeight="251704320" behindDoc="0" locked="0" layoutInCell="1" allowOverlap="1" wp14:anchorId="7D117D7D" wp14:editId="7F16DD70">
                <wp:simplePos x="0" y="0"/>
                <wp:positionH relativeFrom="column">
                  <wp:posOffset>5479869</wp:posOffset>
                </wp:positionH>
                <wp:positionV relativeFrom="paragraph">
                  <wp:posOffset>2899591</wp:posOffset>
                </wp:positionV>
                <wp:extent cx="3288392" cy="430306"/>
                <wp:effectExtent l="0" t="0" r="13970" b="14605"/>
                <wp:wrapNone/>
                <wp:docPr id="58" name="Text Box 58"/>
                <wp:cNvGraphicFramePr/>
                <a:graphic xmlns:a="http://schemas.openxmlformats.org/drawingml/2006/main">
                  <a:graphicData uri="http://schemas.microsoft.com/office/word/2010/wordprocessingShape">
                    <wps:wsp>
                      <wps:cNvSpPr txBox="1"/>
                      <wps:spPr>
                        <a:xfrm>
                          <a:off x="0" y="0"/>
                          <a:ext cx="3288392" cy="430306"/>
                        </a:xfrm>
                        <a:prstGeom prst="rect">
                          <a:avLst/>
                        </a:prstGeom>
                        <a:solidFill>
                          <a:schemeClr val="lt1"/>
                        </a:solidFill>
                        <a:ln w="6350">
                          <a:solidFill>
                            <a:prstClr val="black"/>
                          </a:solidFill>
                        </a:ln>
                      </wps:spPr>
                      <wps:txbx>
                        <w:txbxContent>
                          <w:p w14:paraId="5CBC5BD8" w14:textId="73887A00" w:rsidR="007453A0" w:rsidRPr="007453A0" w:rsidRDefault="007453A0" w:rsidP="007453A0">
                            <w:pPr>
                              <w:pStyle w:val="ListParagraph"/>
                              <w:numPr>
                                <w:ilvl w:val="2"/>
                                <w:numId w:val="45"/>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7453A0">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17D7D" id="Text Box 58" o:spid="_x0000_s1053" type="#_x0000_t202" style="position:absolute;margin-left:431.5pt;margin-top:228.3pt;width:258.95pt;height:33.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" fillcolor="white [3201]" strokeweight=".5pt">
                <v:textbox>
                  <w:txbxContent>
                    <w:p w14:paraId="5CBC5BD8" w14:textId="73887A00" w:rsidR="007453A0" w:rsidRPr="007453A0" w:rsidRDefault="007453A0" w:rsidP="007453A0">
                      <w:pPr>
                        <w:pStyle w:val="ListParagraph"/>
                        <w:numPr>
                          <w:ilvl w:val="2"/>
                          <w:numId w:val="45"/>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7453A0">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p>
    <w:p w14:paraId="559AADA1" w14:textId="4BE230FD" w:rsidR="004E32D6" w:rsidRDefault="004E32D6" w:rsidP="002943EC">
      <w:pPr>
        <w:tabs>
          <w:tab w:val="left" w:pos="1184"/>
        </w:tabs>
        <w:rPr>
          <w:rFonts w:ascii="Arial" w:hAnsi="Arial" w:cs="Arial"/>
          <w:sz w:val="22"/>
        </w:rPr>
      </w:pPr>
    </w:p>
    <w:p w14:paraId="24D157DE" w14:textId="2A03DEDE" w:rsidR="002943EC" w:rsidRPr="002943EC" w:rsidRDefault="002943EC" w:rsidP="002943EC">
      <w:pPr>
        <w:tabs>
          <w:tab w:val="left" w:pos="1184"/>
        </w:tabs>
        <w:rPr>
          <w:rFonts w:ascii="Arial" w:hAnsi="Arial" w:cs="Arial"/>
          <w:sz w:val="22"/>
        </w:rPr>
        <w:sectPr w:rsidR="002943EC" w:rsidRPr="002943EC" w:rsidSect="00BB6387">
          <w:type w:val="continuous"/>
          <w:pgSz w:w="15840" w:h="12240" w:orient="landscape"/>
          <w:pgMar w:top="1267" w:right="1080" w:bottom="1267" w:left="1080" w:header="720" w:footer="720" w:gutter="0"/>
          <w:cols w:space="0"/>
          <w:docGrid w:linePitch="272"/>
        </w:sectPr>
      </w:pPr>
      <w:r>
        <w:rPr>
          <w:rFonts w:ascii="Arial" w:hAnsi="Arial" w:cs="Arial"/>
          <w:sz w:val="22"/>
        </w:rPr>
        <w:tab/>
      </w:r>
    </w:p>
    <w:p w14:paraId="651DD89F" w14:textId="77777777" w:rsidR="003A066D" w:rsidRPr="002943EC" w:rsidRDefault="003A066D" w:rsidP="00281FE0">
      <w:pPr>
        <w:jc w:val="both"/>
        <w:rPr>
          <w:rFonts w:ascii="Arial" w:hAnsi="Arial" w:cs="Arial"/>
          <w:b/>
          <w:bCs/>
          <w:sz w:val="22"/>
        </w:rPr>
      </w:pPr>
    </w:p>
    <w:p w14:paraId="19D5C971" w14:textId="04E1D160" w:rsidR="00D908D5" w:rsidRPr="002943EC" w:rsidRDefault="00D908D5" w:rsidP="00D908D5">
      <w:pPr>
        <w:pStyle w:val="ListParagraph"/>
        <w:numPr>
          <w:ilvl w:val="1"/>
          <w:numId w:val="32"/>
        </w:numPr>
        <w:jc w:val="both"/>
        <w:rPr>
          <w:rFonts w:ascii="Arial" w:hAnsi="Arial" w:cs="Arial"/>
          <w:b/>
          <w:bCs/>
          <w:i/>
          <w:sz w:val="22"/>
        </w:rPr>
      </w:pPr>
      <w:r w:rsidRPr="002943EC">
        <w:rPr>
          <w:rFonts w:ascii="Arial" w:hAnsi="Arial" w:cs="Arial"/>
          <w:b/>
          <w:bCs/>
          <w:i/>
          <w:sz w:val="22"/>
        </w:rPr>
        <w:t>Clock Divider</w:t>
      </w:r>
    </w:p>
    <w:p w14:paraId="399DB58A" w14:textId="77777777" w:rsidR="00D908D5" w:rsidRDefault="00D908D5" w:rsidP="00D908D5">
      <w:pPr>
        <w:ind w:left="360"/>
        <w:jc w:val="both"/>
        <w:rPr>
          <w:rFonts w:ascii="Arial" w:hAnsi="Arial" w:cs="Arial"/>
          <w:sz w:val="22"/>
        </w:rPr>
      </w:pPr>
    </w:p>
    <w:p w14:paraId="3D243F06" w14:textId="10AAD35E" w:rsidR="007D2197" w:rsidRDefault="00D908D5" w:rsidP="00D908D5">
      <w:pPr>
        <w:ind w:left="360"/>
        <w:jc w:val="both"/>
        <w:rPr>
          <w:rFonts w:ascii="Arial" w:hAnsi="Arial" w:cs="Arial"/>
          <w:sz w:val="22"/>
        </w:rPr>
      </w:pPr>
      <w:r>
        <w:rPr>
          <w:rFonts w:ascii="Arial" w:hAnsi="Arial" w:cs="Arial"/>
          <w:sz w:val="22"/>
        </w:rPr>
        <w:t>Giving that this component is the same as the clock divider used in lab6, there is no need to test this component as it no adjustments have been made.</w:t>
      </w:r>
    </w:p>
    <w:p w14:paraId="3B76EBAA" w14:textId="77777777" w:rsidR="007D2197" w:rsidRDefault="007D2197" w:rsidP="00B44EFA">
      <w:pPr>
        <w:ind w:left="720"/>
        <w:jc w:val="both"/>
        <w:rPr>
          <w:rFonts w:ascii="Arial" w:hAnsi="Arial" w:cs="Arial"/>
          <w:sz w:val="22"/>
        </w:rPr>
      </w:pPr>
    </w:p>
    <w:p w14:paraId="4CE0C62A" w14:textId="50BEF296" w:rsidR="007D2197" w:rsidRPr="002943EC" w:rsidRDefault="007D2197" w:rsidP="007D2197">
      <w:pPr>
        <w:pStyle w:val="ListParagraph"/>
        <w:numPr>
          <w:ilvl w:val="1"/>
          <w:numId w:val="32"/>
        </w:numPr>
        <w:jc w:val="both"/>
        <w:rPr>
          <w:rFonts w:ascii="Arial" w:hAnsi="Arial" w:cs="Arial"/>
          <w:b/>
          <w:bCs/>
          <w:i/>
          <w:sz w:val="22"/>
        </w:rPr>
      </w:pPr>
      <w:r w:rsidRPr="002943EC">
        <w:rPr>
          <w:rFonts w:ascii="Arial" w:hAnsi="Arial" w:cs="Arial"/>
          <w:b/>
          <w:bCs/>
          <w:i/>
          <w:sz w:val="22"/>
        </w:rPr>
        <w:t>Final Project Controller</w:t>
      </w:r>
    </w:p>
    <w:p w14:paraId="661F1D23" w14:textId="77777777" w:rsidR="007D2197" w:rsidRDefault="007D2197" w:rsidP="007D2197">
      <w:pPr>
        <w:ind w:left="360"/>
        <w:jc w:val="both"/>
        <w:rPr>
          <w:rFonts w:ascii="Arial" w:hAnsi="Arial" w:cs="Arial"/>
          <w:sz w:val="22"/>
        </w:rPr>
      </w:pPr>
    </w:p>
    <w:p w14:paraId="78124FC3" w14:textId="6720EFA4" w:rsidR="00BB41BC" w:rsidRDefault="007D2197" w:rsidP="007D2197">
      <w:pPr>
        <w:ind w:left="360"/>
        <w:jc w:val="both"/>
        <w:rPr>
          <w:rFonts w:ascii="Arial" w:hAnsi="Arial" w:cs="Arial"/>
          <w:sz w:val="22"/>
        </w:rPr>
        <w:sectPr w:rsidR="00BB41BC" w:rsidSect="00550F79">
          <w:pgSz w:w="12240" w:h="15840"/>
          <w:pgMar w:top="1080" w:right="1260" w:bottom="1080" w:left="1260" w:header="720" w:footer="720" w:gutter="0"/>
          <w:cols w:space="0"/>
          <w:docGrid w:linePitch="272"/>
        </w:sectPr>
      </w:pPr>
      <w:r>
        <w:rPr>
          <w:rFonts w:ascii="Arial" w:hAnsi="Arial" w:cs="Arial"/>
          <w:sz w:val="22"/>
        </w:rPr>
        <w:t>This tes</w:t>
      </w:r>
      <w:r w:rsidR="00866685">
        <w:rPr>
          <w:rFonts w:ascii="Arial" w:hAnsi="Arial" w:cs="Arial"/>
          <w:sz w:val="22"/>
        </w:rPr>
        <w:t xml:space="preserve">t will be </w:t>
      </w:r>
      <w:r w:rsidR="001227D4">
        <w:rPr>
          <w:rFonts w:ascii="Arial" w:hAnsi="Arial" w:cs="Arial"/>
          <w:sz w:val="22"/>
        </w:rPr>
        <w:t xml:space="preserve">a test to show that the accurate button signal is being sent as an output. Due to the minor nature of this component, only a simulation is </w:t>
      </w:r>
      <w:r w:rsidR="008A7B98">
        <w:rPr>
          <w:rFonts w:ascii="Arial" w:hAnsi="Arial" w:cs="Arial"/>
          <w:sz w:val="22"/>
        </w:rPr>
        <w:t>needed</w:t>
      </w:r>
      <w:r w:rsidR="001227D4">
        <w:rPr>
          <w:rFonts w:ascii="Arial" w:hAnsi="Arial" w:cs="Arial"/>
          <w:sz w:val="22"/>
        </w:rPr>
        <w:t xml:space="preserve"> to show functionality. </w:t>
      </w:r>
      <w:r w:rsidR="00BD2568">
        <w:rPr>
          <w:rFonts w:ascii="Arial" w:hAnsi="Arial" w:cs="Arial"/>
          <w:sz w:val="22"/>
        </w:rPr>
        <w:t>A successful test means that the system is accurately identify</w:t>
      </w:r>
      <w:r w:rsidR="008A7B98">
        <w:rPr>
          <w:rFonts w:ascii="Arial" w:hAnsi="Arial" w:cs="Arial"/>
          <w:sz w:val="22"/>
        </w:rPr>
        <w:t>ing</w:t>
      </w:r>
      <w:r w:rsidR="00BD2568">
        <w:rPr>
          <w:rFonts w:ascii="Arial" w:hAnsi="Arial" w:cs="Arial"/>
          <w:sz w:val="22"/>
        </w:rPr>
        <w:t xml:space="preserve"> the </w:t>
      </w:r>
      <w:r w:rsidR="008A7B98">
        <w:rPr>
          <w:rFonts w:ascii="Arial" w:hAnsi="Arial" w:cs="Arial"/>
          <w:sz w:val="22"/>
        </w:rPr>
        <w:t>buttons (the right moles are being attempted to be hit).</w:t>
      </w:r>
      <w:r w:rsidR="00A762F1">
        <w:rPr>
          <w:rFonts w:ascii="Arial" w:hAnsi="Arial" w:cs="Arial"/>
          <w:sz w:val="22"/>
        </w:rPr>
        <w:t xml:space="preserve">  The simulation can be seen on the next page.</w:t>
      </w:r>
    </w:p>
    <w:p w14:paraId="52ADA66C" w14:textId="1AE20DB6" w:rsidR="007D2197" w:rsidRDefault="004537D4" w:rsidP="007D2197">
      <w:pPr>
        <w:ind w:left="360"/>
        <w:jc w:val="both"/>
        <w:rPr>
          <w:rFonts w:ascii="Arial" w:hAnsi="Arial" w:cs="Arial"/>
          <w:sz w:val="22"/>
        </w:rPr>
      </w:pPr>
      <w:r>
        <w:rPr>
          <w:noProof/>
        </w:rPr>
        <w:lastRenderedPageBreak/>
        <w:drawing>
          <wp:anchor distT="0" distB="0" distL="114300" distR="114300" simplePos="0" relativeHeight="251705344" behindDoc="1" locked="0" layoutInCell="1" allowOverlap="1" wp14:anchorId="57D7A5F8" wp14:editId="2405E4F8">
            <wp:simplePos x="0" y="0"/>
            <wp:positionH relativeFrom="column">
              <wp:posOffset>-659765</wp:posOffset>
            </wp:positionH>
            <wp:positionV relativeFrom="paragraph">
              <wp:posOffset>-710475</wp:posOffset>
            </wp:positionV>
            <wp:extent cx="10058400" cy="7772400"/>
            <wp:effectExtent l="0" t="0" r="0" b="0"/>
            <wp:wrapNone/>
            <wp:docPr id="59" name="Picture 5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pic:cNvPicPr/>
                  </pic:nvPicPr>
                  <pic:blipFill rotWithShape="1">
                    <a:blip r:embed="rId24"/>
                    <a:srcRect l="13835" t="16581" b="11218"/>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32B08E" w14:textId="6D34B596" w:rsidR="007D2197" w:rsidRPr="004537D4" w:rsidRDefault="004537D4" w:rsidP="004537D4">
      <w:pPr>
        <w:jc w:val="both"/>
        <w:rPr>
          <w:rFonts w:ascii="Arial" w:hAnsi="Arial" w:cs="Arial"/>
          <w:i/>
          <w:sz w:val="22"/>
        </w:rPr>
      </w:pPr>
      <w:r>
        <w:rPr>
          <w:noProof/>
        </w:rPr>
        <mc:AlternateContent>
          <mc:Choice Requires="wps">
            <w:drawing>
              <wp:anchor distT="0" distB="0" distL="114300" distR="114300" simplePos="0" relativeHeight="251707392" behindDoc="0" locked="0" layoutInCell="1" allowOverlap="1" wp14:anchorId="4D146308" wp14:editId="065B74F3">
                <wp:simplePos x="0" y="0"/>
                <wp:positionH relativeFrom="column">
                  <wp:posOffset>5426619</wp:posOffset>
                </wp:positionH>
                <wp:positionV relativeFrom="paragraph">
                  <wp:posOffset>5335905</wp:posOffset>
                </wp:positionV>
                <wp:extent cx="3288392" cy="430306"/>
                <wp:effectExtent l="0" t="0" r="13970" b="14605"/>
                <wp:wrapNone/>
                <wp:docPr id="60" name="Text Box 60"/>
                <wp:cNvGraphicFramePr/>
                <a:graphic xmlns:a="http://schemas.openxmlformats.org/drawingml/2006/main">
                  <a:graphicData uri="http://schemas.microsoft.com/office/word/2010/wordprocessingShape">
                    <wps:wsp>
                      <wps:cNvSpPr txBox="1"/>
                      <wps:spPr>
                        <a:xfrm>
                          <a:off x="0" y="0"/>
                          <a:ext cx="3288392" cy="430306"/>
                        </a:xfrm>
                        <a:prstGeom prst="rect">
                          <a:avLst/>
                        </a:prstGeom>
                        <a:solidFill>
                          <a:schemeClr val="lt1"/>
                        </a:solidFill>
                        <a:ln w="6350">
                          <a:solidFill>
                            <a:prstClr val="black"/>
                          </a:solidFill>
                        </a:ln>
                      </wps:spPr>
                      <wps:txbx>
                        <w:txbxContent>
                          <w:p w14:paraId="6E053DFE" w14:textId="189C4D8C" w:rsidR="00F911C5" w:rsidRPr="002C201E" w:rsidRDefault="004537D4" w:rsidP="002C201E">
                            <w:pPr>
                              <w:pStyle w:val="ListParagraph"/>
                              <w:numPr>
                                <w:ilvl w:val="2"/>
                                <w:numId w:val="47"/>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2C201E">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46308" id="Text Box 60" o:spid="_x0000_s1054" type="#_x0000_t202" style="position:absolute;left:0;text-align:left;margin-left:427.3pt;margin-top:420.15pt;width:258.95pt;height:33.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" fillcolor="white [3201]" strokeweight=".5pt">
                <v:textbox>
                  <w:txbxContent>
                    <w:p w14:paraId="6E053DFE" w14:textId="189C4D8C" w:rsidR="00F911C5" w:rsidRPr="002C201E" w:rsidRDefault="004537D4" w:rsidP="002C201E">
                      <w:pPr>
                        <w:pStyle w:val="ListParagraph"/>
                        <w:numPr>
                          <w:ilvl w:val="2"/>
                          <w:numId w:val="47"/>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2C201E">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p>
    <w:p w14:paraId="718AE658" w14:textId="469F3FD0" w:rsidR="00BB41BC" w:rsidRDefault="00BB41BC" w:rsidP="007D2197">
      <w:pPr>
        <w:ind w:left="720"/>
        <w:jc w:val="both"/>
        <w:rPr>
          <w:rFonts w:ascii="Arial" w:hAnsi="Arial" w:cs="Arial"/>
          <w:sz w:val="22"/>
        </w:rPr>
        <w:sectPr w:rsidR="00BB41BC" w:rsidSect="00BB41BC">
          <w:pgSz w:w="15840" w:h="12240" w:orient="landscape"/>
          <w:pgMar w:top="1260" w:right="1080" w:bottom="1260" w:left="1080" w:header="720" w:footer="720" w:gutter="0"/>
          <w:cols w:space="0"/>
          <w:docGrid w:linePitch="272"/>
        </w:sectPr>
      </w:pPr>
    </w:p>
    <w:p w14:paraId="5CF0134D" w14:textId="77777777" w:rsidR="00535247" w:rsidRPr="00BB6387" w:rsidRDefault="00535247" w:rsidP="007D2197">
      <w:pPr>
        <w:ind w:left="720"/>
        <w:jc w:val="both"/>
        <w:rPr>
          <w:rFonts w:ascii="Arial" w:hAnsi="Arial" w:cs="Arial"/>
          <w:b/>
          <w:bCs/>
          <w:sz w:val="22"/>
        </w:rPr>
      </w:pPr>
    </w:p>
    <w:p w14:paraId="50DFA7F8" w14:textId="13F5E191" w:rsidR="00535247" w:rsidRPr="00BB6387" w:rsidRDefault="002E7512" w:rsidP="00535247">
      <w:pPr>
        <w:pStyle w:val="ListParagraph"/>
        <w:numPr>
          <w:ilvl w:val="1"/>
          <w:numId w:val="32"/>
        </w:numPr>
        <w:jc w:val="both"/>
        <w:rPr>
          <w:rFonts w:ascii="Arial" w:hAnsi="Arial" w:cs="Arial"/>
          <w:b/>
          <w:bCs/>
          <w:i/>
          <w:sz w:val="22"/>
        </w:rPr>
      </w:pPr>
      <w:r w:rsidRPr="00BB6387">
        <w:rPr>
          <w:rFonts w:ascii="Arial" w:hAnsi="Arial" w:cs="Arial"/>
          <w:b/>
          <w:bCs/>
          <w:i/>
          <w:sz w:val="22"/>
        </w:rPr>
        <w:t xml:space="preserve">Final project </w:t>
      </w:r>
      <w:r w:rsidR="000B5445" w:rsidRPr="00BB6387">
        <w:rPr>
          <w:rFonts w:ascii="Arial" w:hAnsi="Arial" w:cs="Arial"/>
          <w:b/>
          <w:bCs/>
          <w:i/>
          <w:sz w:val="22"/>
        </w:rPr>
        <w:t>LFSR</w:t>
      </w:r>
    </w:p>
    <w:p w14:paraId="2F3BA977" w14:textId="77777777" w:rsidR="00535247" w:rsidRDefault="00535247" w:rsidP="00535247">
      <w:pPr>
        <w:ind w:left="360"/>
        <w:jc w:val="both"/>
        <w:rPr>
          <w:rFonts w:ascii="Arial" w:hAnsi="Arial" w:cs="Arial"/>
          <w:sz w:val="22"/>
        </w:rPr>
      </w:pPr>
    </w:p>
    <w:p w14:paraId="1EE101F0" w14:textId="54F4FB43" w:rsidR="00535247" w:rsidRDefault="00535247" w:rsidP="00535247">
      <w:pPr>
        <w:ind w:left="360"/>
        <w:jc w:val="both"/>
        <w:rPr>
          <w:rFonts w:ascii="Arial" w:hAnsi="Arial" w:cs="Arial"/>
          <w:sz w:val="22"/>
        </w:rPr>
      </w:pPr>
      <w:r>
        <w:rPr>
          <w:rFonts w:ascii="Arial" w:hAnsi="Arial" w:cs="Arial"/>
          <w:sz w:val="22"/>
        </w:rPr>
        <w:t xml:space="preserve">For this test, </w:t>
      </w:r>
      <w:r w:rsidR="000B5445">
        <w:rPr>
          <w:rFonts w:ascii="Arial" w:hAnsi="Arial" w:cs="Arial"/>
          <w:sz w:val="22"/>
        </w:rPr>
        <w:t>the Linear feedback shift register is tested to see is it is randomly generating numbers</w:t>
      </w:r>
      <w:r w:rsidR="00BE1AFA">
        <w:rPr>
          <w:rFonts w:ascii="Arial" w:hAnsi="Arial" w:cs="Arial"/>
          <w:sz w:val="22"/>
        </w:rPr>
        <w:t xml:space="preserve">. </w:t>
      </w:r>
      <w:r w:rsidR="00190C84">
        <w:rPr>
          <w:rFonts w:ascii="Arial" w:hAnsi="Arial" w:cs="Arial"/>
          <w:sz w:val="22"/>
        </w:rPr>
        <w:t>Success in this test means that the moles are being randomly generated.</w:t>
      </w:r>
    </w:p>
    <w:p w14:paraId="7261854E" w14:textId="58F13453" w:rsidR="00C33EDA" w:rsidRDefault="00A762F1" w:rsidP="00535247">
      <w:pPr>
        <w:ind w:left="360"/>
        <w:jc w:val="both"/>
        <w:rPr>
          <w:rFonts w:ascii="Arial" w:hAnsi="Arial" w:cs="Arial"/>
          <w:sz w:val="22"/>
        </w:rPr>
        <w:sectPr w:rsidR="00C33EDA" w:rsidSect="00550F79">
          <w:pgSz w:w="12240" w:h="15840"/>
          <w:pgMar w:top="1080" w:right="1260" w:bottom="1080" w:left="1260" w:header="720" w:footer="720" w:gutter="0"/>
          <w:cols w:space="0"/>
          <w:docGrid w:linePitch="272"/>
        </w:sectPr>
      </w:pPr>
      <w:r>
        <w:rPr>
          <w:rFonts w:ascii="Arial" w:hAnsi="Arial" w:cs="Arial"/>
          <w:sz w:val="22"/>
        </w:rPr>
        <w:t xml:space="preserve">The simulation can be seen on </w:t>
      </w:r>
      <w:proofErr w:type="gramStart"/>
      <w:r>
        <w:rPr>
          <w:rFonts w:ascii="Arial" w:hAnsi="Arial" w:cs="Arial"/>
          <w:sz w:val="22"/>
        </w:rPr>
        <w:t>the  next</w:t>
      </w:r>
      <w:proofErr w:type="gramEnd"/>
      <w:r>
        <w:rPr>
          <w:rFonts w:ascii="Arial" w:hAnsi="Arial" w:cs="Arial"/>
          <w:sz w:val="22"/>
        </w:rPr>
        <w:t xml:space="preserve"> page.</w:t>
      </w:r>
    </w:p>
    <w:p w14:paraId="2243EC43" w14:textId="298CF9B2" w:rsidR="00C33EDA" w:rsidRDefault="002C201E" w:rsidP="00535247">
      <w:pPr>
        <w:ind w:left="720"/>
        <w:jc w:val="both"/>
        <w:rPr>
          <w:rFonts w:ascii="Arial" w:hAnsi="Arial" w:cs="Arial"/>
          <w:sz w:val="22"/>
        </w:rPr>
        <w:sectPr w:rsidR="00C33EDA" w:rsidSect="00C33EDA">
          <w:pgSz w:w="15840" w:h="12240" w:orient="landscape"/>
          <w:pgMar w:top="1260" w:right="1080" w:bottom="1260" w:left="1080" w:header="720" w:footer="720" w:gutter="0"/>
          <w:cols w:space="0"/>
          <w:docGrid w:linePitch="272"/>
        </w:sectPr>
      </w:pPr>
      <w:r>
        <w:rPr>
          <w:noProof/>
        </w:rPr>
        <w:lastRenderedPageBreak/>
        <mc:AlternateContent>
          <mc:Choice Requires="wps">
            <w:drawing>
              <wp:anchor distT="0" distB="0" distL="114300" distR="114300" simplePos="0" relativeHeight="251711488" behindDoc="0" locked="0" layoutInCell="1" allowOverlap="1" wp14:anchorId="2053E94C" wp14:editId="34C435DC">
                <wp:simplePos x="0" y="0"/>
                <wp:positionH relativeFrom="column">
                  <wp:posOffset>4461057</wp:posOffset>
                </wp:positionH>
                <wp:positionV relativeFrom="paragraph">
                  <wp:posOffset>5391695</wp:posOffset>
                </wp:positionV>
                <wp:extent cx="3288392" cy="430306"/>
                <wp:effectExtent l="0" t="0" r="13970" b="14605"/>
                <wp:wrapNone/>
                <wp:docPr id="63" name="Text Box 63"/>
                <wp:cNvGraphicFramePr/>
                <a:graphic xmlns:a="http://schemas.openxmlformats.org/drawingml/2006/main">
                  <a:graphicData uri="http://schemas.microsoft.com/office/word/2010/wordprocessingShape">
                    <wps:wsp>
                      <wps:cNvSpPr txBox="1"/>
                      <wps:spPr>
                        <a:xfrm>
                          <a:off x="0" y="0"/>
                          <a:ext cx="3288392" cy="430306"/>
                        </a:xfrm>
                        <a:prstGeom prst="rect">
                          <a:avLst/>
                        </a:prstGeom>
                        <a:solidFill>
                          <a:schemeClr val="lt1"/>
                        </a:solidFill>
                        <a:ln w="6350">
                          <a:solidFill>
                            <a:prstClr val="black"/>
                          </a:solidFill>
                        </a:ln>
                      </wps:spPr>
                      <wps:txbx>
                        <w:txbxContent>
                          <w:p w14:paraId="7F98669C" w14:textId="2BF9B4B3" w:rsidR="002C201E" w:rsidRPr="002C201E" w:rsidRDefault="00E00692" w:rsidP="002C201E">
                            <w:pPr>
                              <w:pStyle w:val="ListParagraph"/>
                              <w:numPr>
                                <w:ilvl w:val="3"/>
                                <w:numId w:val="48"/>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2C201E">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3E94C" id="Text Box 63" o:spid="_x0000_s1055" type="#_x0000_t202" style="position:absolute;left:0;text-align:left;margin-left:351.25pt;margin-top:424.55pt;width:258.95pt;height:33.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" fillcolor="white [3201]" strokeweight=".5pt">
                <v:textbox>
                  <w:txbxContent>
                    <w:p w14:paraId="7F98669C" w14:textId="2BF9B4B3" w:rsidR="002C201E" w:rsidRPr="002C201E" w:rsidRDefault="00E00692" w:rsidP="002C201E">
                      <w:pPr>
                        <w:pStyle w:val="ListParagraph"/>
                        <w:numPr>
                          <w:ilvl w:val="3"/>
                          <w:numId w:val="48"/>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2C201E">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r w:rsidR="00346A69">
        <w:rPr>
          <w:rFonts w:ascii="Arial" w:hAnsi="Arial" w:cs="Arial"/>
          <w:noProof/>
          <w:sz w:val="22"/>
        </w:rPr>
        <w:drawing>
          <wp:anchor distT="0" distB="0" distL="114300" distR="114300" simplePos="0" relativeHeight="251708416" behindDoc="1" locked="0" layoutInCell="1" allowOverlap="1" wp14:anchorId="6A737570" wp14:editId="3583D440">
            <wp:simplePos x="0" y="0"/>
            <wp:positionH relativeFrom="column">
              <wp:posOffset>-712107</wp:posOffset>
            </wp:positionH>
            <wp:positionV relativeFrom="paragraph">
              <wp:posOffset>-800372</wp:posOffset>
            </wp:positionV>
            <wp:extent cx="10058400" cy="7772400"/>
            <wp:effectExtent l="0" t="0" r="0" b="0"/>
            <wp:wrapNone/>
            <wp:docPr id="61" name="Picture 61"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pic:cNvPicPr/>
                  </pic:nvPicPr>
                  <pic:blipFill rotWithShape="1">
                    <a:blip r:embed="rId25"/>
                    <a:srcRect l="13233" t="16580" b="9071"/>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60B046" w14:textId="477CF7E5" w:rsidR="00643476" w:rsidRPr="00BB6387" w:rsidRDefault="002C201E" w:rsidP="00BB6387">
      <w:pPr>
        <w:jc w:val="both"/>
        <w:rPr>
          <w:rFonts w:ascii="Arial" w:hAnsi="Arial" w:cs="Arial"/>
          <w:sz w:val="22"/>
        </w:rPr>
        <w:sectPr w:rsidR="00643476" w:rsidRPr="00BB6387" w:rsidSect="00643476">
          <w:pgSz w:w="15840" w:h="12240" w:orient="landscape"/>
          <w:pgMar w:top="1260" w:right="1080" w:bottom="1260" w:left="1080" w:header="720" w:footer="720" w:gutter="0"/>
          <w:cols w:space="0"/>
          <w:docGrid w:linePitch="272"/>
        </w:sectPr>
      </w:pPr>
      <w:r>
        <w:rPr>
          <w:noProof/>
        </w:rPr>
        <w:lastRenderedPageBreak/>
        <mc:AlternateContent>
          <mc:Choice Requires="wps">
            <w:drawing>
              <wp:anchor distT="0" distB="0" distL="114300" distR="114300" simplePos="0" relativeHeight="251713536" behindDoc="0" locked="0" layoutInCell="1" allowOverlap="1" wp14:anchorId="6A76A57B" wp14:editId="63E563E1">
                <wp:simplePos x="0" y="0"/>
                <wp:positionH relativeFrom="column">
                  <wp:posOffset>4931501</wp:posOffset>
                </wp:positionH>
                <wp:positionV relativeFrom="paragraph">
                  <wp:posOffset>5627370</wp:posOffset>
                </wp:positionV>
                <wp:extent cx="3288392" cy="430306"/>
                <wp:effectExtent l="0" t="0" r="13970" b="14605"/>
                <wp:wrapNone/>
                <wp:docPr id="64" name="Text Box 64"/>
                <wp:cNvGraphicFramePr/>
                <a:graphic xmlns:a="http://schemas.openxmlformats.org/drawingml/2006/main">
                  <a:graphicData uri="http://schemas.microsoft.com/office/word/2010/wordprocessingShape">
                    <wps:wsp>
                      <wps:cNvSpPr txBox="1"/>
                      <wps:spPr>
                        <a:xfrm>
                          <a:off x="0" y="0"/>
                          <a:ext cx="3288392" cy="430306"/>
                        </a:xfrm>
                        <a:prstGeom prst="rect">
                          <a:avLst/>
                        </a:prstGeom>
                        <a:solidFill>
                          <a:schemeClr val="lt1"/>
                        </a:solidFill>
                        <a:ln w="6350">
                          <a:solidFill>
                            <a:prstClr val="black"/>
                          </a:solidFill>
                        </a:ln>
                      </wps:spPr>
                      <wps:txbx>
                        <w:txbxContent>
                          <w:p w14:paraId="726378A6" w14:textId="083871F4" w:rsidR="002C201E" w:rsidRPr="002C201E" w:rsidRDefault="00E00692" w:rsidP="002C201E">
                            <w:pPr>
                              <w:pStyle w:val="ListParagraph"/>
                              <w:numPr>
                                <w:ilvl w:val="3"/>
                                <w:numId w:val="49"/>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2C201E">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6A57B" id="Text Box 64" o:spid="_x0000_s1056" type="#_x0000_t202" style="position:absolute;left:0;text-align:left;margin-left:388.3pt;margin-top:443.1pt;width:258.95pt;height:33.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" fillcolor="white [3201]" strokeweight=".5pt">
                <v:textbox>
                  <w:txbxContent>
                    <w:p w14:paraId="726378A6" w14:textId="083871F4" w:rsidR="002C201E" w:rsidRPr="002C201E" w:rsidRDefault="00E00692" w:rsidP="002C201E">
                      <w:pPr>
                        <w:pStyle w:val="ListParagraph"/>
                        <w:numPr>
                          <w:ilvl w:val="3"/>
                          <w:numId w:val="49"/>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2C201E">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r w:rsidR="008954D9">
        <w:rPr>
          <w:rFonts w:ascii="Arial" w:hAnsi="Arial" w:cs="Arial"/>
          <w:i/>
          <w:noProof/>
          <w:sz w:val="22"/>
        </w:rPr>
        <w:drawing>
          <wp:anchor distT="0" distB="0" distL="114300" distR="114300" simplePos="0" relativeHeight="251709440" behindDoc="1" locked="0" layoutInCell="1" allowOverlap="1" wp14:anchorId="2528C2DD" wp14:editId="4F2D5EF3">
            <wp:simplePos x="0" y="0"/>
            <wp:positionH relativeFrom="column">
              <wp:posOffset>-764630</wp:posOffset>
            </wp:positionH>
            <wp:positionV relativeFrom="paragraph">
              <wp:posOffset>-773520</wp:posOffset>
            </wp:positionV>
            <wp:extent cx="10058400" cy="7772400"/>
            <wp:effectExtent l="0" t="0" r="0" b="0"/>
            <wp:wrapNone/>
            <wp:docPr id="62" name="Picture 62"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pic:nvPicPr>
                  <pic:blipFill rotWithShape="1">
                    <a:blip r:embed="rId26"/>
                    <a:srcRect l="14135" t="17651" b="10684"/>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C049C" w14:textId="77777777" w:rsidR="007D2197" w:rsidRPr="00B44EFA" w:rsidRDefault="007D2197" w:rsidP="00BB6387">
      <w:pPr>
        <w:jc w:val="both"/>
        <w:rPr>
          <w:rFonts w:ascii="Arial" w:hAnsi="Arial" w:cs="Arial"/>
          <w:sz w:val="22"/>
        </w:rPr>
      </w:pPr>
    </w:p>
    <w:p w14:paraId="37A857A6" w14:textId="77777777" w:rsidR="009E5308" w:rsidRDefault="009E5308" w:rsidP="009E5308">
      <w:pPr>
        <w:jc w:val="both"/>
        <w:rPr>
          <w:rFonts w:ascii="Arial" w:hAnsi="Arial" w:cs="Arial"/>
          <w:sz w:val="22"/>
        </w:rPr>
      </w:pPr>
    </w:p>
    <w:p w14:paraId="627B5549" w14:textId="77777777" w:rsidR="006860E3" w:rsidRPr="00B44EFA" w:rsidRDefault="006860E3" w:rsidP="00B44EFA">
      <w:pPr>
        <w:ind w:left="720"/>
        <w:jc w:val="both"/>
        <w:rPr>
          <w:rFonts w:ascii="Arial" w:hAnsi="Arial" w:cs="Arial"/>
          <w:sz w:val="22"/>
        </w:rPr>
      </w:pPr>
    </w:p>
    <w:p w14:paraId="49DB22BA" w14:textId="504E3E35" w:rsidR="00BE1AFA" w:rsidRPr="00BB6387" w:rsidRDefault="00BE1AFA" w:rsidP="00BE1AFA">
      <w:pPr>
        <w:pStyle w:val="ListParagraph"/>
        <w:numPr>
          <w:ilvl w:val="1"/>
          <w:numId w:val="32"/>
        </w:numPr>
        <w:jc w:val="both"/>
        <w:rPr>
          <w:rFonts w:ascii="Arial" w:hAnsi="Arial" w:cs="Arial"/>
          <w:b/>
          <w:bCs/>
          <w:i/>
          <w:sz w:val="22"/>
        </w:rPr>
      </w:pPr>
      <w:r w:rsidRPr="00BB6387">
        <w:rPr>
          <w:rFonts w:ascii="Arial" w:hAnsi="Arial" w:cs="Arial"/>
          <w:b/>
          <w:bCs/>
          <w:i/>
          <w:sz w:val="22"/>
        </w:rPr>
        <w:t>LED display</w:t>
      </w:r>
    </w:p>
    <w:p w14:paraId="76D0113C" w14:textId="77777777" w:rsidR="00BE1AFA" w:rsidRDefault="00BE1AFA" w:rsidP="00BE1AFA">
      <w:pPr>
        <w:ind w:left="360"/>
        <w:jc w:val="both"/>
        <w:rPr>
          <w:rFonts w:ascii="Arial" w:hAnsi="Arial" w:cs="Arial"/>
          <w:sz w:val="22"/>
        </w:rPr>
      </w:pPr>
    </w:p>
    <w:p w14:paraId="725AD81E" w14:textId="77777777" w:rsidR="004B6E7D" w:rsidRDefault="00BE1AFA" w:rsidP="00BE1AFA">
      <w:pPr>
        <w:ind w:left="360"/>
        <w:jc w:val="both"/>
        <w:rPr>
          <w:rFonts w:ascii="Arial" w:hAnsi="Arial" w:cs="Arial"/>
          <w:sz w:val="22"/>
        </w:rPr>
        <w:sectPr w:rsidR="004B6E7D" w:rsidSect="00643476">
          <w:pgSz w:w="12240" w:h="15840"/>
          <w:pgMar w:top="1080" w:right="1260" w:bottom="1080" w:left="1260" w:header="720" w:footer="720" w:gutter="0"/>
          <w:cols w:space="0"/>
          <w:docGrid w:linePitch="272"/>
        </w:sectPr>
      </w:pPr>
      <w:r>
        <w:rPr>
          <w:rFonts w:ascii="Arial" w:hAnsi="Arial" w:cs="Arial"/>
          <w:sz w:val="22"/>
        </w:rPr>
        <w:t>In this test, the FSM responsible for the output of the LED’s is tested.</w:t>
      </w:r>
      <w:r w:rsidR="00E5038D">
        <w:rPr>
          <w:rFonts w:ascii="Arial" w:hAnsi="Arial" w:cs="Arial"/>
          <w:sz w:val="22"/>
        </w:rPr>
        <w:t xml:space="preserve"> A random</w:t>
      </w:r>
      <w:r w:rsidR="00D87499">
        <w:rPr>
          <w:rFonts w:ascii="Arial" w:hAnsi="Arial" w:cs="Arial"/>
          <w:sz w:val="22"/>
        </w:rPr>
        <w:t xml:space="preserve"> signal is passed to see that the right light is turned on. S</w:t>
      </w:r>
      <w:r w:rsidR="00190C84">
        <w:rPr>
          <w:rFonts w:ascii="Arial" w:hAnsi="Arial" w:cs="Arial"/>
          <w:sz w:val="22"/>
        </w:rPr>
        <w:t xml:space="preserve">uccess in this test means that the right </w:t>
      </w:r>
      <w:proofErr w:type="gramStart"/>
      <w:r w:rsidR="00190C84">
        <w:rPr>
          <w:rFonts w:ascii="Arial" w:hAnsi="Arial" w:cs="Arial"/>
          <w:sz w:val="22"/>
        </w:rPr>
        <w:t>LED’s</w:t>
      </w:r>
      <w:proofErr w:type="gramEnd"/>
      <w:r w:rsidR="00190C84">
        <w:rPr>
          <w:rFonts w:ascii="Arial" w:hAnsi="Arial" w:cs="Arial"/>
          <w:sz w:val="22"/>
        </w:rPr>
        <w:t xml:space="preserve"> are being turned on.</w:t>
      </w:r>
    </w:p>
    <w:p w14:paraId="27321892" w14:textId="7E60ED2F" w:rsidR="00BE1AFA" w:rsidRDefault="00796998" w:rsidP="00BE1AFA">
      <w:pPr>
        <w:ind w:left="360"/>
        <w:jc w:val="both"/>
        <w:rPr>
          <w:rFonts w:ascii="Arial" w:hAnsi="Arial" w:cs="Arial"/>
          <w:sz w:val="22"/>
        </w:rPr>
      </w:pPr>
      <w:r>
        <w:rPr>
          <w:rFonts w:ascii="Arial" w:hAnsi="Arial" w:cs="Arial"/>
          <w:noProof/>
          <w:sz w:val="22"/>
        </w:rPr>
        <w:lastRenderedPageBreak/>
        <w:drawing>
          <wp:anchor distT="0" distB="0" distL="114300" distR="114300" simplePos="0" relativeHeight="251720704" behindDoc="1" locked="0" layoutInCell="1" allowOverlap="1" wp14:anchorId="7A722988" wp14:editId="0FC4A635">
            <wp:simplePos x="0" y="0"/>
            <wp:positionH relativeFrom="column">
              <wp:posOffset>-660127</wp:posOffset>
            </wp:positionH>
            <wp:positionV relativeFrom="paragraph">
              <wp:posOffset>-826589</wp:posOffset>
            </wp:positionV>
            <wp:extent cx="10058400" cy="7772400"/>
            <wp:effectExtent l="0" t="0" r="0" b="0"/>
            <wp:wrapNone/>
            <wp:docPr id="68" name="Picture 68"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Picture 68" descr="A screenshot of a computer&#10;&#10;Description automatically generated"/>
                    <pic:cNvPicPr/>
                  </pic:nvPicPr>
                  <pic:blipFill rotWithShape="1">
                    <a:blip r:embed="rId27"/>
                    <a:srcRect l="13534" t="16580" b="9082"/>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E55090" w14:textId="32D3B203" w:rsidR="00BE1AFA" w:rsidRPr="00B44EFA" w:rsidRDefault="0096063F" w:rsidP="00BE1AFA">
      <w:pPr>
        <w:ind w:left="360"/>
        <w:jc w:val="both"/>
        <w:rPr>
          <w:rFonts w:ascii="Arial" w:hAnsi="Arial" w:cs="Arial"/>
          <w:sz w:val="22"/>
        </w:rPr>
      </w:pPr>
      <w:r>
        <w:rPr>
          <w:noProof/>
        </w:rPr>
        <mc:AlternateContent>
          <mc:Choice Requires="wps">
            <w:drawing>
              <wp:anchor distT="0" distB="0" distL="114300" distR="114300" simplePos="0" relativeHeight="251715584" behindDoc="0" locked="0" layoutInCell="1" allowOverlap="1" wp14:anchorId="4E8BD20C" wp14:editId="49BDBE9B">
                <wp:simplePos x="0" y="0"/>
                <wp:positionH relativeFrom="column">
                  <wp:posOffset>5250906</wp:posOffset>
                </wp:positionH>
                <wp:positionV relativeFrom="paragraph">
                  <wp:posOffset>5485221</wp:posOffset>
                </wp:positionV>
                <wp:extent cx="3288392" cy="430306"/>
                <wp:effectExtent l="0" t="0" r="13970" b="14605"/>
                <wp:wrapNone/>
                <wp:docPr id="65" name="Text Box 65"/>
                <wp:cNvGraphicFramePr/>
                <a:graphic xmlns:a="http://schemas.openxmlformats.org/drawingml/2006/main">
                  <a:graphicData uri="http://schemas.microsoft.com/office/word/2010/wordprocessingShape">
                    <wps:wsp>
                      <wps:cNvSpPr txBox="1"/>
                      <wps:spPr>
                        <a:xfrm>
                          <a:off x="0" y="0"/>
                          <a:ext cx="3288392" cy="430306"/>
                        </a:xfrm>
                        <a:prstGeom prst="rect">
                          <a:avLst/>
                        </a:prstGeom>
                        <a:solidFill>
                          <a:schemeClr val="lt1"/>
                        </a:solidFill>
                        <a:ln w="6350">
                          <a:solidFill>
                            <a:prstClr val="black"/>
                          </a:solidFill>
                        </a:ln>
                      </wps:spPr>
                      <wps:txbx>
                        <w:txbxContent>
                          <w:p w14:paraId="66EAE014" w14:textId="25BEB2F6" w:rsidR="0096063F" w:rsidRPr="0096063F" w:rsidRDefault="00E00692" w:rsidP="0096063F">
                            <w:pPr>
                              <w:pStyle w:val="ListParagraph"/>
                              <w:numPr>
                                <w:ilvl w:val="2"/>
                                <w:numId w:val="50"/>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96063F">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BD20C" id="Text Box 65" o:spid="_x0000_s1057" type="#_x0000_t202" style="position:absolute;left:0;text-align:left;margin-left:413.45pt;margin-top:431.9pt;width:258.95pt;height:33.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" fillcolor="white [3201]" strokeweight=".5pt">
                <v:textbox>
                  <w:txbxContent>
                    <w:p w14:paraId="66EAE014" w14:textId="25BEB2F6" w:rsidR="0096063F" w:rsidRPr="0096063F" w:rsidRDefault="00E00692" w:rsidP="0096063F">
                      <w:pPr>
                        <w:pStyle w:val="ListParagraph"/>
                        <w:numPr>
                          <w:ilvl w:val="2"/>
                          <w:numId w:val="50"/>
                        </w:numPr>
                        <w:rPr>
                          <w:b/>
                          <w:color w:val="F7CAAC" w:themeColor="accent2" w:themeTint="66"/>
                          <w:sz w:val="44"/>
                          <w:szCs w:val="44"/>
                          <w:lang w:val="en-GB"/>
                          <w14:textOutline w14:w="11112" w14:cap="flat" w14:cmpd="sng" w14:algn="ctr">
                            <w14:solidFill>
                              <w14:schemeClr w14:val="tx1"/>
                            </w14:solidFill>
                            <w14:prstDash w14:val="solid"/>
                            <w14:round/>
                          </w14:textOutline>
                        </w:rPr>
                      </w:pPr>
                      <w:r w:rsidRPr="0096063F">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p>
    <w:p w14:paraId="2221E053" w14:textId="75A1D0DC" w:rsidR="004B6E7D" w:rsidRDefault="004B6E7D" w:rsidP="00BE1AFA">
      <w:pPr>
        <w:ind w:left="720"/>
        <w:jc w:val="both"/>
        <w:rPr>
          <w:rFonts w:ascii="Arial" w:hAnsi="Arial" w:cs="Arial"/>
          <w:sz w:val="22"/>
        </w:rPr>
        <w:sectPr w:rsidR="004B6E7D" w:rsidSect="002C201E">
          <w:pgSz w:w="15840" w:h="12240" w:orient="landscape"/>
          <w:pgMar w:top="1260" w:right="1080" w:bottom="1260" w:left="1080" w:header="720" w:footer="720" w:gutter="0"/>
          <w:cols w:space="0"/>
          <w:docGrid w:linePitch="272"/>
        </w:sectPr>
      </w:pPr>
    </w:p>
    <w:p w14:paraId="6ECFCDCC" w14:textId="77777777" w:rsidR="006860E3" w:rsidRDefault="006860E3" w:rsidP="006860E3">
      <w:pPr>
        <w:pStyle w:val="ListParagraph"/>
        <w:ind w:left="1224"/>
        <w:jc w:val="both"/>
        <w:rPr>
          <w:rFonts w:ascii="Arial" w:hAnsi="Arial" w:cs="Arial"/>
          <w:i/>
          <w:sz w:val="22"/>
        </w:rPr>
      </w:pPr>
    </w:p>
    <w:p w14:paraId="0FD987E1" w14:textId="09CD0BB9" w:rsidR="00F611D0" w:rsidRPr="00BB6387" w:rsidRDefault="00F611D0" w:rsidP="00F611D0">
      <w:pPr>
        <w:pStyle w:val="ListParagraph"/>
        <w:numPr>
          <w:ilvl w:val="1"/>
          <w:numId w:val="32"/>
        </w:numPr>
        <w:jc w:val="both"/>
        <w:rPr>
          <w:rFonts w:ascii="Arial" w:hAnsi="Arial" w:cs="Arial"/>
          <w:b/>
          <w:bCs/>
          <w:i/>
          <w:sz w:val="22"/>
        </w:rPr>
      </w:pPr>
      <w:r w:rsidRPr="00BB6387">
        <w:rPr>
          <w:rFonts w:ascii="Arial" w:hAnsi="Arial" w:cs="Arial"/>
          <w:b/>
          <w:bCs/>
          <w:i/>
          <w:sz w:val="22"/>
        </w:rPr>
        <w:t>Datapath and Seven segment display components</w:t>
      </w:r>
    </w:p>
    <w:p w14:paraId="273E73E5" w14:textId="77777777" w:rsidR="00F611D0" w:rsidRDefault="00F611D0" w:rsidP="00F611D0">
      <w:pPr>
        <w:ind w:left="360"/>
        <w:jc w:val="both"/>
        <w:rPr>
          <w:rFonts w:ascii="Arial" w:hAnsi="Arial" w:cs="Arial"/>
          <w:sz w:val="22"/>
        </w:rPr>
      </w:pPr>
    </w:p>
    <w:p w14:paraId="21F0D1AA" w14:textId="07466D75" w:rsidR="00F611D0" w:rsidRDefault="00F611D0" w:rsidP="00F611D0">
      <w:pPr>
        <w:ind w:left="360"/>
        <w:jc w:val="both"/>
        <w:rPr>
          <w:rFonts w:ascii="Arial" w:hAnsi="Arial" w:cs="Arial"/>
          <w:sz w:val="22"/>
        </w:rPr>
      </w:pPr>
      <w:r>
        <w:rPr>
          <w:rFonts w:ascii="Arial" w:hAnsi="Arial" w:cs="Arial"/>
          <w:sz w:val="22"/>
        </w:rPr>
        <w:t>Giving that these components heavily rely on the other components to work. It was decided to check if they are working well by testing the overall design.</w:t>
      </w:r>
      <w:r w:rsidR="00DE1D79">
        <w:rPr>
          <w:rFonts w:ascii="Arial" w:hAnsi="Arial" w:cs="Arial"/>
          <w:sz w:val="22"/>
        </w:rPr>
        <w:t xml:space="preserve"> If the test of the overall design is </w:t>
      </w:r>
      <w:proofErr w:type="gramStart"/>
      <w:r w:rsidR="00DE1D79">
        <w:rPr>
          <w:rFonts w:ascii="Arial" w:hAnsi="Arial" w:cs="Arial"/>
          <w:sz w:val="22"/>
        </w:rPr>
        <w:t>successful</w:t>
      </w:r>
      <w:proofErr w:type="gramEnd"/>
      <w:r w:rsidR="00DE1D79">
        <w:rPr>
          <w:rFonts w:ascii="Arial" w:hAnsi="Arial" w:cs="Arial"/>
          <w:sz w:val="22"/>
        </w:rPr>
        <w:t xml:space="preserve"> then both of these components are function</w:t>
      </w:r>
      <w:r w:rsidR="007878EE">
        <w:rPr>
          <w:rFonts w:ascii="Arial" w:hAnsi="Arial" w:cs="Arial"/>
          <w:sz w:val="22"/>
        </w:rPr>
        <w:t>ing</w:t>
      </w:r>
    </w:p>
    <w:p w14:paraId="2EA82673" w14:textId="77777777" w:rsidR="00F611D0" w:rsidRPr="00B44EFA" w:rsidRDefault="00F611D0" w:rsidP="00F611D0">
      <w:pPr>
        <w:ind w:left="360"/>
        <w:jc w:val="both"/>
        <w:rPr>
          <w:rFonts w:ascii="Arial" w:hAnsi="Arial" w:cs="Arial"/>
          <w:sz w:val="22"/>
        </w:rPr>
      </w:pPr>
    </w:p>
    <w:p w14:paraId="501F8D8D" w14:textId="69C2A06F" w:rsidR="006860E3" w:rsidRPr="00D461FB" w:rsidRDefault="006860E3" w:rsidP="00D461FB">
      <w:pPr>
        <w:jc w:val="both"/>
        <w:rPr>
          <w:rFonts w:ascii="Arial" w:hAnsi="Arial" w:cs="Arial"/>
          <w:i/>
          <w:sz w:val="22"/>
        </w:rPr>
      </w:pPr>
    </w:p>
    <w:p w14:paraId="36FE7A0F" w14:textId="400622E2" w:rsidR="00097002" w:rsidRPr="00BB6387" w:rsidRDefault="00097002" w:rsidP="00FB5BD6">
      <w:pPr>
        <w:pStyle w:val="ListParagraph"/>
        <w:numPr>
          <w:ilvl w:val="1"/>
          <w:numId w:val="32"/>
        </w:numPr>
        <w:jc w:val="both"/>
        <w:rPr>
          <w:rFonts w:ascii="Arial" w:hAnsi="Arial" w:cs="Arial"/>
          <w:b/>
          <w:bCs/>
          <w:i/>
          <w:sz w:val="22"/>
        </w:rPr>
      </w:pPr>
      <w:r w:rsidRPr="00BB6387">
        <w:rPr>
          <w:rFonts w:ascii="Arial" w:hAnsi="Arial" w:cs="Arial"/>
          <w:b/>
          <w:bCs/>
          <w:i/>
          <w:sz w:val="22"/>
        </w:rPr>
        <w:t>Overall Design</w:t>
      </w:r>
    </w:p>
    <w:p w14:paraId="46751FE1" w14:textId="4E777531" w:rsidR="00885FA0" w:rsidRPr="00885FA0" w:rsidRDefault="00885FA0" w:rsidP="00885FA0">
      <w:pPr>
        <w:ind w:left="360"/>
        <w:jc w:val="both"/>
        <w:rPr>
          <w:rFonts w:ascii="Arial" w:hAnsi="Arial" w:cs="Arial"/>
          <w:sz w:val="22"/>
        </w:rPr>
      </w:pPr>
      <w:r w:rsidRPr="00885FA0">
        <w:rPr>
          <w:rFonts w:ascii="Arial" w:hAnsi="Arial" w:cs="Arial"/>
          <w:sz w:val="22"/>
        </w:rPr>
        <w:t>Once you demonstrate that each individ</w:t>
      </w:r>
      <w:r>
        <w:rPr>
          <w:rFonts w:ascii="Arial" w:hAnsi="Arial" w:cs="Arial"/>
          <w:sz w:val="22"/>
        </w:rPr>
        <w:t>ual component has proper operation, demonstrate the correct</w:t>
      </w:r>
      <w:r w:rsidR="00107A14">
        <w:rPr>
          <w:rFonts w:ascii="Arial" w:hAnsi="Arial" w:cs="Arial"/>
          <w:sz w:val="22"/>
        </w:rPr>
        <w:t xml:space="preserve"> operation of the overall design. </w:t>
      </w:r>
    </w:p>
    <w:p w14:paraId="47C3B0E4" w14:textId="49ADB8C5" w:rsidR="00097002" w:rsidRDefault="00097002" w:rsidP="00FB5BD6">
      <w:pPr>
        <w:pStyle w:val="ListParagraph"/>
        <w:numPr>
          <w:ilvl w:val="2"/>
          <w:numId w:val="32"/>
        </w:numPr>
        <w:jc w:val="both"/>
        <w:rPr>
          <w:rFonts w:ascii="Arial" w:hAnsi="Arial" w:cs="Arial"/>
          <w:i/>
          <w:sz w:val="22"/>
        </w:rPr>
      </w:pPr>
      <w:r>
        <w:rPr>
          <w:rFonts w:ascii="Arial" w:hAnsi="Arial" w:cs="Arial"/>
          <w:i/>
          <w:sz w:val="22"/>
        </w:rPr>
        <w:t>Behavioral Simulations</w:t>
      </w:r>
      <w:r w:rsidR="00796998">
        <w:rPr>
          <w:rFonts w:ascii="Arial" w:hAnsi="Arial" w:cs="Arial"/>
          <w:i/>
          <w:sz w:val="22"/>
        </w:rPr>
        <w:t xml:space="preserve"> (see </w:t>
      </w:r>
      <w:r w:rsidR="00BB6387">
        <w:rPr>
          <w:rFonts w:ascii="Arial" w:hAnsi="Arial" w:cs="Arial"/>
          <w:i/>
          <w:sz w:val="22"/>
        </w:rPr>
        <w:t>p</w:t>
      </w:r>
      <w:r w:rsidR="00796998">
        <w:rPr>
          <w:rFonts w:ascii="Arial" w:hAnsi="Arial" w:cs="Arial"/>
          <w:i/>
          <w:sz w:val="22"/>
        </w:rPr>
        <w:t>ages below)</w:t>
      </w:r>
    </w:p>
    <w:p w14:paraId="396601EE" w14:textId="67F17629" w:rsidR="00097002" w:rsidRDefault="00097002" w:rsidP="00FB5BD6">
      <w:pPr>
        <w:pStyle w:val="ListParagraph"/>
        <w:numPr>
          <w:ilvl w:val="2"/>
          <w:numId w:val="32"/>
        </w:numPr>
        <w:jc w:val="both"/>
        <w:rPr>
          <w:rFonts w:ascii="Arial" w:hAnsi="Arial" w:cs="Arial"/>
          <w:i/>
          <w:sz w:val="22"/>
        </w:rPr>
      </w:pPr>
      <w:r>
        <w:rPr>
          <w:rFonts w:ascii="Arial" w:hAnsi="Arial" w:cs="Arial"/>
          <w:i/>
          <w:sz w:val="22"/>
        </w:rPr>
        <w:t>Hardware Validation</w:t>
      </w:r>
      <w:r w:rsidR="00796998">
        <w:rPr>
          <w:rFonts w:ascii="Arial" w:hAnsi="Arial" w:cs="Arial"/>
          <w:i/>
          <w:sz w:val="22"/>
        </w:rPr>
        <w:t xml:space="preserve"> (check drive)</w:t>
      </w:r>
    </w:p>
    <w:p w14:paraId="3A6E73B3" w14:textId="77777777" w:rsidR="00C571A2" w:rsidRDefault="00C571A2" w:rsidP="00C571A2">
      <w:pPr>
        <w:pStyle w:val="ListParagraph"/>
        <w:ind w:left="1224"/>
        <w:jc w:val="both"/>
        <w:rPr>
          <w:rFonts w:ascii="Arial" w:hAnsi="Arial" w:cs="Arial"/>
          <w:i/>
          <w:sz w:val="22"/>
        </w:rPr>
      </w:pPr>
    </w:p>
    <w:p w14:paraId="41086143" w14:textId="66BE3B22" w:rsidR="00916194" w:rsidRDefault="00C571A2">
      <w:pPr>
        <w:rPr>
          <w:rFonts w:ascii="Arial" w:hAnsi="Arial" w:cs="Arial"/>
          <w:i/>
          <w:sz w:val="22"/>
        </w:rPr>
        <w:sectPr w:rsidR="00916194" w:rsidSect="00550F79">
          <w:pgSz w:w="12240" w:h="15840"/>
          <w:pgMar w:top="1080" w:right="1260" w:bottom="1080" w:left="1260" w:header="720" w:footer="720" w:gutter="0"/>
          <w:cols w:space="0"/>
          <w:docGrid w:linePitch="272"/>
        </w:sectPr>
      </w:pPr>
      <w:r>
        <w:rPr>
          <w:rFonts w:ascii="Arial" w:hAnsi="Arial" w:cs="Arial"/>
          <w:i/>
          <w:sz w:val="22"/>
        </w:rPr>
        <w:br w:type="page"/>
      </w:r>
    </w:p>
    <w:p w14:paraId="7988181C" w14:textId="35E66737" w:rsidR="00916194" w:rsidRDefault="0083188E">
      <w:pPr>
        <w:rPr>
          <w:rFonts w:ascii="Arial" w:hAnsi="Arial" w:cs="Arial"/>
          <w:i/>
          <w:sz w:val="22"/>
        </w:rPr>
        <w:sectPr w:rsidR="00916194" w:rsidSect="00916194">
          <w:pgSz w:w="15840" w:h="12240" w:orient="landscape"/>
          <w:pgMar w:top="1260" w:right="1080" w:bottom="1260" w:left="1080" w:header="720" w:footer="720" w:gutter="0"/>
          <w:cols w:space="0"/>
          <w:docGrid w:linePitch="272"/>
        </w:sectPr>
      </w:pPr>
      <w:r>
        <w:rPr>
          <w:noProof/>
        </w:rPr>
        <w:lastRenderedPageBreak/>
        <w:drawing>
          <wp:anchor distT="0" distB="0" distL="114300" distR="114300" simplePos="0" relativeHeight="251722752" behindDoc="1" locked="0" layoutInCell="1" allowOverlap="1" wp14:anchorId="63127076" wp14:editId="4A570E6F">
            <wp:simplePos x="0" y="0"/>
            <wp:positionH relativeFrom="column">
              <wp:posOffset>-555716</wp:posOffset>
            </wp:positionH>
            <wp:positionV relativeFrom="paragraph">
              <wp:posOffset>-696233</wp:posOffset>
            </wp:positionV>
            <wp:extent cx="10058400" cy="7772400"/>
            <wp:effectExtent l="0" t="0" r="0" b="0"/>
            <wp:wrapNone/>
            <wp:docPr id="69" name="Picture 6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Picture 69" descr="A screenshot of a computer&#10;&#10;Description automatically generated"/>
                    <pic:cNvPicPr/>
                  </pic:nvPicPr>
                  <pic:blipFill rotWithShape="1">
                    <a:blip r:embed="rId28"/>
                    <a:srcRect l="15038" t="17115" b="10145"/>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63F">
        <w:rPr>
          <w:noProof/>
        </w:rPr>
        <mc:AlternateContent>
          <mc:Choice Requires="wps">
            <w:drawing>
              <wp:anchor distT="0" distB="0" distL="114300" distR="114300" simplePos="0" relativeHeight="251717632" behindDoc="0" locked="0" layoutInCell="1" allowOverlap="1" wp14:anchorId="7E41B265" wp14:editId="22E51D55">
                <wp:simplePos x="0" y="0"/>
                <wp:positionH relativeFrom="column">
                  <wp:posOffset>5408023</wp:posOffset>
                </wp:positionH>
                <wp:positionV relativeFrom="paragraph">
                  <wp:posOffset>5434148</wp:posOffset>
                </wp:positionV>
                <wp:extent cx="3288392" cy="430306"/>
                <wp:effectExtent l="0" t="0" r="13970" b="14605"/>
                <wp:wrapNone/>
                <wp:docPr id="66" name="Text Box 66"/>
                <wp:cNvGraphicFramePr/>
                <a:graphic xmlns:a="http://schemas.openxmlformats.org/drawingml/2006/main">
                  <a:graphicData uri="http://schemas.microsoft.com/office/word/2010/wordprocessingShape">
                    <wps:wsp>
                      <wps:cNvSpPr txBox="1"/>
                      <wps:spPr>
                        <a:xfrm>
                          <a:off x="0" y="0"/>
                          <a:ext cx="3288392" cy="430306"/>
                        </a:xfrm>
                        <a:prstGeom prst="rect">
                          <a:avLst/>
                        </a:prstGeom>
                        <a:solidFill>
                          <a:schemeClr val="lt1"/>
                        </a:solidFill>
                        <a:ln w="6350">
                          <a:solidFill>
                            <a:prstClr val="black"/>
                          </a:solidFill>
                        </a:ln>
                      </wps:spPr>
                      <wps:txbx>
                        <w:txbxContent>
                          <w:p w14:paraId="0F461BA6" w14:textId="3368D1BC" w:rsidR="0096063F" w:rsidRPr="0096063F" w:rsidRDefault="0096063F" w:rsidP="0096063F">
                            <w:pPr>
                              <w:rPr>
                                <w:b/>
                                <w:color w:val="F7CAAC" w:themeColor="accent2" w:themeTint="66"/>
                                <w:sz w:val="44"/>
                                <w:szCs w:val="44"/>
                                <w:lang w:val="en-GB"/>
                                <w14:textOutline w14:w="11112" w14:cap="flat" w14:cmpd="sng" w14:algn="ctr">
                                  <w14:solidFill>
                                    <w14:schemeClr w14:val="tx1"/>
                                  </w14:solidFill>
                                  <w14:prstDash w14:val="solid"/>
                                  <w14:round/>
                                </w14:textOutline>
                              </w:rPr>
                            </w:pPr>
                            <w:r>
                              <w:rPr>
                                <w:b/>
                                <w:color w:val="F7CAAC" w:themeColor="accent2" w:themeTint="66"/>
                                <w:sz w:val="44"/>
                                <w:szCs w:val="44"/>
                                <w:lang w:val="en-GB"/>
                                <w14:textOutline w14:w="11112" w14:cap="flat" w14:cmpd="sng" w14:algn="ctr">
                                  <w14:solidFill>
                                    <w14:schemeClr w14:val="tx1"/>
                                  </w14:solidFill>
                                  <w14:prstDash w14:val="solid"/>
                                  <w14:round/>
                                </w14:textOutline>
                              </w:rPr>
                              <w:t>3.8.</w:t>
                            </w:r>
                            <w:proofErr w:type="gramStart"/>
                            <w:r>
                              <w:rPr>
                                <w:b/>
                                <w:color w:val="F7CAAC" w:themeColor="accent2" w:themeTint="66"/>
                                <w:sz w:val="44"/>
                                <w:szCs w:val="44"/>
                                <w:lang w:val="en-GB"/>
                                <w14:textOutline w14:w="11112" w14:cap="flat" w14:cmpd="sng" w14:algn="ctr">
                                  <w14:solidFill>
                                    <w14:schemeClr w14:val="tx1"/>
                                  </w14:solidFill>
                                  <w14:prstDash w14:val="solid"/>
                                  <w14:round/>
                                </w14:textOutline>
                              </w:rPr>
                              <w:t>1.1..</w:t>
                            </w:r>
                            <w:proofErr w:type="gramEnd"/>
                            <w:r>
                              <w:rPr>
                                <w:b/>
                                <w:color w:val="F7CAAC" w:themeColor="accent2" w:themeTint="66"/>
                                <w:sz w:val="44"/>
                                <w:szCs w:val="44"/>
                                <w:lang w:val="en-GB"/>
                                <w14:textOutline w14:w="11112" w14:cap="flat" w14:cmpd="sng" w14:algn="ctr">
                                  <w14:solidFill>
                                    <w14:schemeClr w14:val="tx1"/>
                                  </w14:solidFill>
                                  <w14:prstDash w14:val="solid"/>
                                  <w14:round/>
                                </w14:textOutline>
                              </w:rPr>
                              <w:t xml:space="preserve"> </w:t>
                            </w:r>
                            <w:r w:rsidRPr="0096063F">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1B265" id="Text Box 66" o:spid="_x0000_s1058" type="#_x0000_t202" style="position:absolute;margin-left:425.85pt;margin-top:427.9pt;width:258.95pt;height:33.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" fillcolor="white [3201]" strokeweight=".5pt">
                <v:textbox>
                  <w:txbxContent>
                    <w:p w14:paraId="0F461BA6" w14:textId="3368D1BC" w:rsidR="0096063F" w:rsidRPr="0096063F" w:rsidRDefault="0096063F" w:rsidP="0096063F">
                      <w:pPr>
                        <w:rPr>
                          <w:b/>
                          <w:color w:val="F7CAAC" w:themeColor="accent2" w:themeTint="66"/>
                          <w:sz w:val="44"/>
                          <w:szCs w:val="44"/>
                          <w:lang w:val="en-GB"/>
                          <w14:textOutline w14:w="11112" w14:cap="flat" w14:cmpd="sng" w14:algn="ctr">
                            <w14:solidFill>
                              <w14:schemeClr w14:val="tx1"/>
                            </w14:solidFill>
                            <w14:prstDash w14:val="solid"/>
                            <w14:round/>
                          </w14:textOutline>
                        </w:rPr>
                      </w:pPr>
                      <w:r>
                        <w:rPr>
                          <w:b/>
                          <w:color w:val="F7CAAC" w:themeColor="accent2" w:themeTint="66"/>
                          <w:sz w:val="44"/>
                          <w:szCs w:val="44"/>
                          <w:lang w:val="en-GB"/>
                          <w14:textOutline w14:w="11112" w14:cap="flat" w14:cmpd="sng" w14:algn="ctr">
                            <w14:solidFill>
                              <w14:schemeClr w14:val="tx1"/>
                            </w14:solidFill>
                            <w14:prstDash w14:val="solid"/>
                            <w14:round/>
                          </w14:textOutline>
                        </w:rPr>
                        <w:t>3.8.</w:t>
                      </w:r>
                      <w:proofErr w:type="gramStart"/>
                      <w:r>
                        <w:rPr>
                          <w:b/>
                          <w:color w:val="F7CAAC" w:themeColor="accent2" w:themeTint="66"/>
                          <w:sz w:val="44"/>
                          <w:szCs w:val="44"/>
                          <w:lang w:val="en-GB"/>
                          <w14:textOutline w14:w="11112" w14:cap="flat" w14:cmpd="sng" w14:algn="ctr">
                            <w14:solidFill>
                              <w14:schemeClr w14:val="tx1"/>
                            </w14:solidFill>
                            <w14:prstDash w14:val="solid"/>
                            <w14:round/>
                          </w14:textOutline>
                        </w:rPr>
                        <w:t>1.1..</w:t>
                      </w:r>
                      <w:proofErr w:type="gramEnd"/>
                      <w:r>
                        <w:rPr>
                          <w:b/>
                          <w:color w:val="F7CAAC" w:themeColor="accent2" w:themeTint="66"/>
                          <w:sz w:val="44"/>
                          <w:szCs w:val="44"/>
                          <w:lang w:val="en-GB"/>
                          <w14:textOutline w14:w="11112" w14:cap="flat" w14:cmpd="sng" w14:algn="ctr">
                            <w14:solidFill>
                              <w14:schemeClr w14:val="tx1"/>
                            </w14:solidFill>
                            <w14:prstDash w14:val="solid"/>
                            <w14:round/>
                          </w14:textOutline>
                        </w:rPr>
                        <w:t xml:space="preserve"> </w:t>
                      </w:r>
                      <w:r w:rsidRPr="0096063F">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p>
    <w:p w14:paraId="7511E307" w14:textId="5570F2CD" w:rsidR="00916194" w:rsidRDefault="0083188E">
      <w:pPr>
        <w:rPr>
          <w:rFonts w:ascii="Arial" w:hAnsi="Arial" w:cs="Arial"/>
          <w:i/>
          <w:sz w:val="22"/>
        </w:rPr>
        <w:sectPr w:rsidR="00916194" w:rsidSect="00916194">
          <w:pgSz w:w="15840" w:h="12240" w:orient="landscape"/>
          <w:pgMar w:top="1260" w:right="1080" w:bottom="1260" w:left="1080" w:header="720" w:footer="720" w:gutter="0"/>
          <w:cols w:space="0"/>
          <w:docGrid w:linePitch="272"/>
        </w:sectPr>
      </w:pPr>
      <w:r>
        <w:rPr>
          <w:noProof/>
        </w:rPr>
        <w:lastRenderedPageBreak/>
        <w:drawing>
          <wp:anchor distT="0" distB="0" distL="114300" distR="114300" simplePos="0" relativeHeight="251721728" behindDoc="1" locked="0" layoutInCell="1" allowOverlap="1" wp14:anchorId="691F88AC" wp14:editId="5BCA5651">
            <wp:simplePos x="0" y="0"/>
            <wp:positionH relativeFrom="column">
              <wp:posOffset>-712107</wp:posOffset>
            </wp:positionH>
            <wp:positionV relativeFrom="paragraph">
              <wp:posOffset>-565059</wp:posOffset>
            </wp:positionV>
            <wp:extent cx="10058400" cy="7772400"/>
            <wp:effectExtent l="0" t="0" r="0" b="0"/>
            <wp:wrapNone/>
            <wp:docPr id="70" name="Picture 70"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Description automatically generated"/>
                    <pic:cNvPicPr/>
                  </pic:nvPicPr>
                  <pic:blipFill rotWithShape="1">
                    <a:blip r:embed="rId29"/>
                    <a:srcRect l="13835" t="17649" b="10149"/>
                    <a:stretch/>
                  </pic:blipFill>
                  <pic:spPr bwMode="auto">
                    <a:xfrm>
                      <a:off x="0" y="0"/>
                      <a:ext cx="10058400" cy="777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63F">
        <w:rPr>
          <w:noProof/>
        </w:rPr>
        <mc:AlternateContent>
          <mc:Choice Requires="wps">
            <w:drawing>
              <wp:anchor distT="0" distB="0" distL="114300" distR="114300" simplePos="0" relativeHeight="251719680" behindDoc="0" locked="0" layoutInCell="1" allowOverlap="1" wp14:anchorId="24536FC2" wp14:editId="16D41253">
                <wp:simplePos x="0" y="0"/>
                <wp:positionH relativeFrom="column">
                  <wp:posOffset>5537926</wp:posOffset>
                </wp:positionH>
                <wp:positionV relativeFrom="paragraph">
                  <wp:posOffset>5642066</wp:posOffset>
                </wp:positionV>
                <wp:extent cx="3288392" cy="430306"/>
                <wp:effectExtent l="0" t="0" r="13970" b="14605"/>
                <wp:wrapNone/>
                <wp:docPr id="67" name="Text Box 67"/>
                <wp:cNvGraphicFramePr/>
                <a:graphic xmlns:a="http://schemas.openxmlformats.org/drawingml/2006/main">
                  <a:graphicData uri="http://schemas.microsoft.com/office/word/2010/wordprocessingShape">
                    <wps:wsp>
                      <wps:cNvSpPr txBox="1"/>
                      <wps:spPr>
                        <a:xfrm>
                          <a:off x="0" y="0"/>
                          <a:ext cx="3288392" cy="430306"/>
                        </a:xfrm>
                        <a:prstGeom prst="rect">
                          <a:avLst/>
                        </a:prstGeom>
                        <a:solidFill>
                          <a:schemeClr val="lt1"/>
                        </a:solidFill>
                        <a:ln w="6350">
                          <a:solidFill>
                            <a:prstClr val="black"/>
                          </a:solidFill>
                        </a:ln>
                      </wps:spPr>
                      <wps:txbx>
                        <w:txbxContent>
                          <w:p w14:paraId="23458B33" w14:textId="3CA8ACFE" w:rsidR="0096063F" w:rsidRPr="0096063F" w:rsidRDefault="0096063F" w:rsidP="0096063F">
                            <w:pPr>
                              <w:rPr>
                                <w:b/>
                                <w:color w:val="F7CAAC" w:themeColor="accent2" w:themeTint="66"/>
                                <w:sz w:val="44"/>
                                <w:szCs w:val="44"/>
                                <w:lang w:val="en-GB"/>
                                <w14:textOutline w14:w="11112" w14:cap="flat" w14:cmpd="sng" w14:algn="ctr">
                                  <w14:solidFill>
                                    <w14:schemeClr w14:val="tx1"/>
                                  </w14:solidFill>
                                  <w14:prstDash w14:val="solid"/>
                                  <w14:round/>
                                </w14:textOutline>
                              </w:rPr>
                            </w:pPr>
                            <w:r>
                              <w:rPr>
                                <w:b/>
                                <w:color w:val="F7CAAC" w:themeColor="accent2" w:themeTint="66"/>
                                <w:sz w:val="44"/>
                                <w:szCs w:val="44"/>
                                <w:lang w:val="en-GB"/>
                                <w14:textOutline w14:w="11112" w14:cap="flat" w14:cmpd="sng" w14:algn="ctr">
                                  <w14:solidFill>
                                    <w14:schemeClr w14:val="tx1"/>
                                  </w14:solidFill>
                                  <w14:prstDash w14:val="solid"/>
                                  <w14:round/>
                                </w14:textOutline>
                              </w:rPr>
                              <w:t xml:space="preserve">3.8.1.2. </w:t>
                            </w:r>
                            <w:r w:rsidRPr="0096063F">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36FC2" id="Text Box 67" o:spid="_x0000_s1059" type="#_x0000_t202" style="position:absolute;margin-left:436.05pt;margin-top:444.25pt;width:258.95pt;height:33.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" fillcolor="white [3201]" strokeweight=".5pt">
                <v:textbox>
                  <w:txbxContent>
                    <w:p w14:paraId="23458B33" w14:textId="3CA8ACFE" w:rsidR="0096063F" w:rsidRPr="0096063F" w:rsidRDefault="0096063F" w:rsidP="0096063F">
                      <w:pPr>
                        <w:rPr>
                          <w:b/>
                          <w:color w:val="F7CAAC" w:themeColor="accent2" w:themeTint="66"/>
                          <w:sz w:val="44"/>
                          <w:szCs w:val="44"/>
                          <w:lang w:val="en-GB"/>
                          <w14:textOutline w14:w="11112" w14:cap="flat" w14:cmpd="sng" w14:algn="ctr">
                            <w14:solidFill>
                              <w14:schemeClr w14:val="tx1"/>
                            </w14:solidFill>
                            <w14:prstDash w14:val="solid"/>
                            <w14:round/>
                          </w14:textOutline>
                        </w:rPr>
                      </w:pPr>
                      <w:r>
                        <w:rPr>
                          <w:b/>
                          <w:color w:val="F7CAAC" w:themeColor="accent2" w:themeTint="66"/>
                          <w:sz w:val="44"/>
                          <w:szCs w:val="44"/>
                          <w:lang w:val="en-GB"/>
                          <w14:textOutline w14:w="11112" w14:cap="flat" w14:cmpd="sng" w14:algn="ctr">
                            <w14:solidFill>
                              <w14:schemeClr w14:val="tx1"/>
                            </w14:solidFill>
                            <w14:prstDash w14:val="solid"/>
                            <w14:round/>
                          </w14:textOutline>
                        </w:rPr>
                        <w:t xml:space="preserve">3.8.1.2. </w:t>
                      </w:r>
                      <w:r w:rsidRPr="0096063F">
                        <w:rPr>
                          <w:b/>
                          <w:color w:val="F7CAAC" w:themeColor="accent2" w:themeTint="66"/>
                          <w:sz w:val="44"/>
                          <w:szCs w:val="44"/>
                          <w:lang w:val="en-GB"/>
                          <w14:textOutline w14:w="11112" w14:cap="flat" w14:cmpd="sng" w14:algn="ctr">
                            <w14:solidFill>
                              <w14:schemeClr w14:val="tx1"/>
                            </w14:solidFill>
                            <w14:prstDash w14:val="solid"/>
                            <w14:round/>
                          </w14:textOutline>
                        </w:rPr>
                        <w:t>SIMULATION</w:t>
                      </w:r>
                    </w:p>
                  </w:txbxContent>
                </v:textbox>
              </v:shape>
            </w:pict>
          </mc:Fallback>
        </mc:AlternateContent>
      </w:r>
    </w:p>
    <w:p w14:paraId="77F87A1F" w14:textId="3DB75D15" w:rsidR="00C571A2" w:rsidRDefault="00C571A2">
      <w:pPr>
        <w:rPr>
          <w:rFonts w:ascii="Arial" w:hAnsi="Arial" w:cs="Arial"/>
          <w:i/>
          <w:sz w:val="22"/>
        </w:rPr>
      </w:pPr>
    </w:p>
    <w:p w14:paraId="1174A337" w14:textId="654345C1" w:rsidR="00C571A2" w:rsidRPr="00824D79" w:rsidRDefault="00824D79" w:rsidP="00FB5BD6">
      <w:pPr>
        <w:pStyle w:val="ListParagraph"/>
        <w:numPr>
          <w:ilvl w:val="0"/>
          <w:numId w:val="32"/>
        </w:numPr>
        <w:jc w:val="both"/>
        <w:rPr>
          <w:rFonts w:ascii="Arial" w:hAnsi="Arial" w:cs="Arial"/>
          <w:b/>
          <w:sz w:val="22"/>
        </w:rPr>
      </w:pPr>
      <w:r w:rsidRPr="00824D79">
        <w:rPr>
          <w:rFonts w:ascii="Arial" w:hAnsi="Arial" w:cs="Arial"/>
          <w:b/>
          <w:sz w:val="22"/>
        </w:rPr>
        <w:t>Ana</w:t>
      </w:r>
      <w:r>
        <w:rPr>
          <w:rFonts w:ascii="Arial" w:hAnsi="Arial" w:cs="Arial"/>
          <w:b/>
          <w:sz w:val="22"/>
        </w:rPr>
        <w:t>lysis of the Design</w:t>
      </w:r>
    </w:p>
    <w:p w14:paraId="010BE278" w14:textId="217D240A" w:rsidR="002E72AB" w:rsidRPr="002E72AB" w:rsidRDefault="002E72AB" w:rsidP="002E72AB">
      <w:pPr>
        <w:jc w:val="both"/>
        <w:rPr>
          <w:rFonts w:ascii="Arial" w:hAnsi="Arial" w:cs="Arial"/>
          <w:sz w:val="22"/>
        </w:rPr>
      </w:pPr>
      <w:r w:rsidRPr="002E72AB">
        <w:rPr>
          <w:rFonts w:ascii="Arial" w:hAnsi="Arial" w:cs="Arial"/>
          <w:sz w:val="22"/>
        </w:rPr>
        <w:t>The outcome of the Whac-A-Mole project was largely successful, achieving the primary objectives and delivering an enjoyable gaming experience. The game mechanics worked well, with moles popping up randomly, players being able to hit them accurately, and the scoring system updating both the high score and current scores reliably. Additionally, the implementation of increasing levels of difficulty added an extra layer of challenge, enhancing the game's engagement factor.</w:t>
      </w:r>
    </w:p>
    <w:p w14:paraId="3FFBC71F" w14:textId="5F965073" w:rsidR="002E72AB" w:rsidRPr="002E72AB" w:rsidRDefault="002E72AB" w:rsidP="002E72AB">
      <w:pPr>
        <w:jc w:val="both"/>
        <w:rPr>
          <w:rFonts w:ascii="Arial" w:hAnsi="Arial" w:cs="Arial"/>
          <w:sz w:val="22"/>
        </w:rPr>
      </w:pPr>
    </w:p>
    <w:p w14:paraId="3912CC93" w14:textId="2E8E1330" w:rsidR="002E72AB" w:rsidRPr="002E72AB" w:rsidRDefault="002E72AB" w:rsidP="002E72AB">
      <w:pPr>
        <w:jc w:val="both"/>
        <w:rPr>
          <w:rFonts w:ascii="Arial" w:hAnsi="Arial" w:cs="Arial"/>
          <w:sz w:val="22"/>
        </w:rPr>
      </w:pPr>
      <w:r w:rsidRPr="002E72AB">
        <w:rPr>
          <w:rFonts w:ascii="Arial" w:hAnsi="Arial" w:cs="Arial"/>
          <w:sz w:val="22"/>
        </w:rPr>
        <w:t>The project largely followed the planned trajectory, and the main components, including game logic and player interaction, were successfully integrated into the FPGA-based system. However, there were a few challenges and considerations that future students pursuing a similar project should be aware of:</w:t>
      </w:r>
    </w:p>
    <w:p w14:paraId="213F0051" w14:textId="3D402A54" w:rsidR="002E72AB" w:rsidRPr="002E72AB" w:rsidRDefault="002E72AB" w:rsidP="002E72AB">
      <w:pPr>
        <w:jc w:val="both"/>
        <w:rPr>
          <w:rFonts w:ascii="Arial" w:hAnsi="Arial" w:cs="Arial"/>
          <w:sz w:val="22"/>
        </w:rPr>
      </w:pPr>
    </w:p>
    <w:p w14:paraId="6FC32620" w14:textId="50B02476" w:rsidR="002E72AB" w:rsidRPr="002E72AB" w:rsidRDefault="002E72AB" w:rsidP="002E72AB">
      <w:pPr>
        <w:jc w:val="both"/>
        <w:rPr>
          <w:rFonts w:ascii="Arial" w:hAnsi="Arial" w:cs="Arial"/>
          <w:sz w:val="22"/>
        </w:rPr>
      </w:pPr>
    </w:p>
    <w:p w14:paraId="7265B3B6" w14:textId="0D7E6F02" w:rsidR="000F0113" w:rsidRPr="000F0113" w:rsidRDefault="000F0113" w:rsidP="00FB5BD6">
      <w:pPr>
        <w:pStyle w:val="ListParagraph"/>
        <w:numPr>
          <w:ilvl w:val="1"/>
          <w:numId w:val="32"/>
        </w:numPr>
        <w:jc w:val="both"/>
        <w:rPr>
          <w:rFonts w:ascii="Arial" w:hAnsi="Arial" w:cs="Arial"/>
          <w:i/>
          <w:sz w:val="22"/>
        </w:rPr>
      </w:pPr>
      <w:r w:rsidRPr="000F0113">
        <w:rPr>
          <w:rFonts w:ascii="Arial" w:hAnsi="Arial" w:cs="Arial"/>
          <w:i/>
          <w:sz w:val="22"/>
        </w:rPr>
        <w:t>Resource Utilization</w:t>
      </w:r>
    </w:p>
    <w:p w14:paraId="071F39DF" w14:textId="45196322" w:rsidR="005E43B8" w:rsidRPr="005E43B8" w:rsidRDefault="005E43B8" w:rsidP="005E43B8">
      <w:pPr>
        <w:ind w:left="360"/>
        <w:jc w:val="both"/>
        <w:rPr>
          <w:rFonts w:ascii="Arial" w:hAnsi="Arial" w:cs="Arial"/>
          <w:sz w:val="22"/>
        </w:rPr>
      </w:pPr>
      <w:r w:rsidRPr="005E43B8">
        <w:rPr>
          <w:rFonts w:ascii="Arial" w:hAnsi="Arial" w:cs="Arial"/>
          <w:sz w:val="22"/>
        </w:rPr>
        <w:t>My design utilized several resources on the Basys3 FPGA for the implementation of the Whac-A-Mole game:</w:t>
      </w:r>
    </w:p>
    <w:p w14:paraId="53FBE445" w14:textId="77777777" w:rsidR="005E43B8" w:rsidRPr="005E43B8" w:rsidRDefault="005E43B8" w:rsidP="005E43B8">
      <w:pPr>
        <w:ind w:left="360"/>
        <w:jc w:val="both"/>
        <w:rPr>
          <w:rFonts w:ascii="Arial" w:hAnsi="Arial" w:cs="Arial"/>
          <w:sz w:val="22"/>
        </w:rPr>
      </w:pPr>
    </w:p>
    <w:p w14:paraId="0171171E" w14:textId="0971F35C" w:rsidR="005E43B8" w:rsidRPr="00286A02" w:rsidRDefault="005E43B8" w:rsidP="00286A02">
      <w:pPr>
        <w:pStyle w:val="ListParagraph"/>
        <w:numPr>
          <w:ilvl w:val="0"/>
          <w:numId w:val="35"/>
        </w:numPr>
        <w:jc w:val="both"/>
        <w:rPr>
          <w:rFonts w:ascii="Arial" w:hAnsi="Arial" w:cs="Arial"/>
          <w:sz w:val="22"/>
        </w:rPr>
      </w:pPr>
      <w:r w:rsidRPr="00286A02">
        <w:rPr>
          <w:rFonts w:ascii="Arial" w:hAnsi="Arial" w:cs="Arial"/>
          <w:sz w:val="22"/>
        </w:rPr>
        <w:t>Logic Elements (LEs): The logic elements on the FPGA were used to implement the core game logic, including the generation of random mole appearances, tracking player input, managing scoring, and controlling the increasing difficulty levels.</w:t>
      </w:r>
    </w:p>
    <w:p w14:paraId="6A908A86" w14:textId="77777777" w:rsidR="005E43B8" w:rsidRPr="005E43B8" w:rsidRDefault="005E43B8" w:rsidP="005E43B8">
      <w:pPr>
        <w:ind w:left="360"/>
        <w:jc w:val="both"/>
        <w:rPr>
          <w:rFonts w:ascii="Arial" w:hAnsi="Arial" w:cs="Arial"/>
          <w:sz w:val="22"/>
        </w:rPr>
      </w:pPr>
    </w:p>
    <w:p w14:paraId="461F3276" w14:textId="1BAB4243" w:rsidR="005E43B8" w:rsidRPr="00286A02" w:rsidRDefault="005E43B8" w:rsidP="00286A02">
      <w:pPr>
        <w:pStyle w:val="ListParagraph"/>
        <w:numPr>
          <w:ilvl w:val="0"/>
          <w:numId w:val="35"/>
        </w:numPr>
        <w:jc w:val="both"/>
        <w:rPr>
          <w:rFonts w:ascii="Arial" w:hAnsi="Arial" w:cs="Arial"/>
          <w:sz w:val="22"/>
        </w:rPr>
      </w:pPr>
      <w:r w:rsidRPr="00286A02">
        <w:rPr>
          <w:rFonts w:ascii="Arial" w:hAnsi="Arial" w:cs="Arial"/>
          <w:sz w:val="22"/>
        </w:rPr>
        <w:t>Flip-Flops:</w:t>
      </w:r>
      <w:r w:rsidR="00641732">
        <w:rPr>
          <w:rFonts w:ascii="Arial" w:hAnsi="Arial" w:cs="Arial"/>
          <w:sz w:val="22"/>
        </w:rPr>
        <w:t xml:space="preserve"> </w:t>
      </w:r>
      <w:r w:rsidRPr="00286A02">
        <w:rPr>
          <w:rFonts w:ascii="Arial" w:hAnsi="Arial" w:cs="Arial"/>
          <w:sz w:val="22"/>
        </w:rPr>
        <w:t>Flip-flops were employed to store and manipulate the state of the game, such as the current score, the high score, and the status of different game elements like moles and player interactions.</w:t>
      </w:r>
    </w:p>
    <w:p w14:paraId="35DFC0DE" w14:textId="77777777" w:rsidR="005E43B8" w:rsidRPr="005E43B8" w:rsidRDefault="005E43B8" w:rsidP="005E43B8">
      <w:pPr>
        <w:ind w:left="360"/>
        <w:jc w:val="both"/>
        <w:rPr>
          <w:rFonts w:ascii="Arial" w:hAnsi="Arial" w:cs="Arial"/>
          <w:sz w:val="22"/>
        </w:rPr>
      </w:pPr>
    </w:p>
    <w:p w14:paraId="63F6E2FB" w14:textId="61825EBC" w:rsidR="005E43B8" w:rsidRPr="00286A02" w:rsidRDefault="005E43B8" w:rsidP="00286A02">
      <w:pPr>
        <w:pStyle w:val="ListParagraph"/>
        <w:numPr>
          <w:ilvl w:val="0"/>
          <w:numId w:val="35"/>
        </w:numPr>
        <w:jc w:val="both"/>
        <w:rPr>
          <w:rFonts w:ascii="Arial" w:hAnsi="Arial" w:cs="Arial"/>
          <w:sz w:val="22"/>
        </w:rPr>
      </w:pPr>
      <w:r w:rsidRPr="00286A02">
        <w:rPr>
          <w:rFonts w:ascii="Arial" w:hAnsi="Arial" w:cs="Arial"/>
          <w:sz w:val="22"/>
        </w:rPr>
        <w:t>Multiplexers (MUX):</w:t>
      </w:r>
      <w:r w:rsidR="00641732">
        <w:rPr>
          <w:rFonts w:ascii="Arial" w:hAnsi="Arial" w:cs="Arial"/>
          <w:sz w:val="22"/>
        </w:rPr>
        <w:t xml:space="preserve"> </w:t>
      </w:r>
      <w:r w:rsidRPr="00286A02">
        <w:rPr>
          <w:rFonts w:ascii="Arial" w:hAnsi="Arial" w:cs="Arial"/>
          <w:sz w:val="22"/>
        </w:rPr>
        <w:t>Multiplexers were utilized to manage the selection and display of different game elements on the screen, such as which mole hole is active and which player input is registered.</w:t>
      </w:r>
    </w:p>
    <w:p w14:paraId="116EAB53" w14:textId="77777777" w:rsidR="005E43B8" w:rsidRPr="005E43B8" w:rsidRDefault="005E43B8" w:rsidP="005E43B8">
      <w:pPr>
        <w:ind w:left="360"/>
        <w:jc w:val="both"/>
        <w:rPr>
          <w:rFonts w:ascii="Arial" w:hAnsi="Arial" w:cs="Arial"/>
          <w:sz w:val="22"/>
        </w:rPr>
      </w:pPr>
    </w:p>
    <w:p w14:paraId="5DAF5775" w14:textId="0533D7A0" w:rsidR="005E43B8" w:rsidRPr="00286A02" w:rsidRDefault="005E43B8" w:rsidP="00286A02">
      <w:pPr>
        <w:pStyle w:val="ListParagraph"/>
        <w:numPr>
          <w:ilvl w:val="0"/>
          <w:numId w:val="35"/>
        </w:numPr>
        <w:jc w:val="both"/>
        <w:rPr>
          <w:rFonts w:ascii="Arial" w:hAnsi="Arial" w:cs="Arial"/>
          <w:sz w:val="22"/>
        </w:rPr>
      </w:pPr>
      <w:r w:rsidRPr="00286A02">
        <w:rPr>
          <w:rFonts w:ascii="Arial" w:hAnsi="Arial" w:cs="Arial"/>
          <w:sz w:val="22"/>
        </w:rPr>
        <w:t>Clock Signals: The FPGA's clock signals were crucial for coordinating the timing of game events, ensuring accurate gameplay and synchronization between different components.</w:t>
      </w:r>
    </w:p>
    <w:p w14:paraId="2ABB0836" w14:textId="77777777" w:rsidR="005E43B8" w:rsidRPr="005E43B8" w:rsidRDefault="005E43B8" w:rsidP="005E43B8">
      <w:pPr>
        <w:ind w:left="360"/>
        <w:jc w:val="both"/>
        <w:rPr>
          <w:rFonts w:ascii="Arial" w:hAnsi="Arial" w:cs="Arial"/>
          <w:sz w:val="22"/>
        </w:rPr>
      </w:pPr>
    </w:p>
    <w:p w14:paraId="6436B7E3" w14:textId="5CB8273C" w:rsidR="005E43B8" w:rsidRPr="00286A02" w:rsidRDefault="005E43B8" w:rsidP="00286A02">
      <w:pPr>
        <w:pStyle w:val="ListParagraph"/>
        <w:numPr>
          <w:ilvl w:val="0"/>
          <w:numId w:val="35"/>
        </w:numPr>
        <w:jc w:val="both"/>
        <w:rPr>
          <w:rFonts w:ascii="Arial" w:hAnsi="Arial" w:cs="Arial"/>
          <w:sz w:val="22"/>
        </w:rPr>
      </w:pPr>
      <w:r w:rsidRPr="00286A02">
        <w:rPr>
          <w:rFonts w:ascii="Arial" w:hAnsi="Arial" w:cs="Arial"/>
          <w:sz w:val="22"/>
        </w:rPr>
        <w:t>Input/Output Pins:</w:t>
      </w:r>
      <w:r w:rsidR="00641732">
        <w:rPr>
          <w:rFonts w:ascii="Arial" w:hAnsi="Arial" w:cs="Arial"/>
          <w:sz w:val="22"/>
        </w:rPr>
        <w:t xml:space="preserve"> </w:t>
      </w:r>
      <w:r w:rsidRPr="00286A02">
        <w:rPr>
          <w:rFonts w:ascii="Arial" w:hAnsi="Arial" w:cs="Arial"/>
          <w:sz w:val="22"/>
        </w:rPr>
        <w:t>FPGA pins were used for player input, allowing players to hit the moles, and for output to control the display and show game-related information.</w:t>
      </w:r>
    </w:p>
    <w:p w14:paraId="2239691E" w14:textId="77777777" w:rsidR="005E43B8" w:rsidRPr="005E43B8" w:rsidRDefault="005E43B8" w:rsidP="005E43B8">
      <w:pPr>
        <w:ind w:left="360"/>
        <w:jc w:val="both"/>
        <w:rPr>
          <w:rFonts w:ascii="Arial" w:hAnsi="Arial" w:cs="Arial"/>
          <w:sz w:val="22"/>
        </w:rPr>
      </w:pPr>
    </w:p>
    <w:p w14:paraId="0F825BB9" w14:textId="298C8BBC" w:rsidR="005E43B8" w:rsidRPr="00286A02" w:rsidRDefault="005E43B8" w:rsidP="00286A02">
      <w:pPr>
        <w:pStyle w:val="ListParagraph"/>
        <w:numPr>
          <w:ilvl w:val="0"/>
          <w:numId w:val="35"/>
        </w:numPr>
        <w:jc w:val="both"/>
        <w:rPr>
          <w:rFonts w:ascii="Arial" w:hAnsi="Arial" w:cs="Arial"/>
          <w:sz w:val="22"/>
        </w:rPr>
      </w:pPr>
      <w:r w:rsidRPr="00286A02">
        <w:rPr>
          <w:rFonts w:ascii="Arial" w:hAnsi="Arial" w:cs="Arial"/>
          <w:sz w:val="22"/>
        </w:rPr>
        <w:t>Counter Modules:</w:t>
      </w:r>
      <w:r w:rsidR="00641732">
        <w:rPr>
          <w:rFonts w:ascii="Arial" w:hAnsi="Arial" w:cs="Arial"/>
          <w:sz w:val="22"/>
        </w:rPr>
        <w:t xml:space="preserve"> </w:t>
      </w:r>
      <w:r w:rsidRPr="00286A02">
        <w:rPr>
          <w:rFonts w:ascii="Arial" w:hAnsi="Arial" w:cs="Arial"/>
          <w:sz w:val="22"/>
        </w:rPr>
        <w:t>Counter modules were implemented to track time intervals, helping to manage game speed and difficulty progression.</w:t>
      </w:r>
    </w:p>
    <w:p w14:paraId="1705880C" w14:textId="77777777" w:rsidR="005E43B8" w:rsidRPr="005E43B8" w:rsidRDefault="005E43B8" w:rsidP="005E43B8">
      <w:pPr>
        <w:ind w:left="360"/>
        <w:jc w:val="both"/>
        <w:rPr>
          <w:rFonts w:ascii="Arial" w:hAnsi="Arial" w:cs="Arial"/>
          <w:sz w:val="22"/>
        </w:rPr>
      </w:pPr>
    </w:p>
    <w:p w14:paraId="4A4104E8" w14:textId="51CD2BA0" w:rsidR="005E43B8" w:rsidRPr="00286A02" w:rsidRDefault="005E43B8" w:rsidP="00286A02">
      <w:pPr>
        <w:pStyle w:val="ListParagraph"/>
        <w:numPr>
          <w:ilvl w:val="0"/>
          <w:numId w:val="35"/>
        </w:numPr>
        <w:jc w:val="both"/>
        <w:rPr>
          <w:rFonts w:ascii="Arial" w:hAnsi="Arial" w:cs="Arial"/>
          <w:sz w:val="22"/>
        </w:rPr>
      </w:pPr>
      <w:r w:rsidRPr="00286A02">
        <w:rPr>
          <w:rFonts w:ascii="Arial" w:hAnsi="Arial" w:cs="Arial"/>
          <w:sz w:val="22"/>
        </w:rPr>
        <w:t>Registers:</w:t>
      </w:r>
      <w:r w:rsidR="00641732">
        <w:rPr>
          <w:rFonts w:ascii="Arial" w:hAnsi="Arial" w:cs="Arial"/>
          <w:sz w:val="22"/>
        </w:rPr>
        <w:t xml:space="preserve"> </w:t>
      </w:r>
      <w:r w:rsidRPr="00286A02">
        <w:rPr>
          <w:rFonts w:ascii="Arial" w:hAnsi="Arial" w:cs="Arial"/>
          <w:sz w:val="22"/>
        </w:rPr>
        <w:t>Registers were used to store temporary data and control signals, aiding in the flow of data between different components.</w:t>
      </w:r>
    </w:p>
    <w:p w14:paraId="3B661C3C" w14:textId="77777777" w:rsidR="005E43B8" w:rsidRPr="005E43B8" w:rsidRDefault="005E43B8" w:rsidP="005E43B8">
      <w:pPr>
        <w:ind w:left="360"/>
        <w:jc w:val="both"/>
        <w:rPr>
          <w:rFonts w:ascii="Arial" w:hAnsi="Arial" w:cs="Arial"/>
          <w:sz w:val="22"/>
        </w:rPr>
      </w:pPr>
    </w:p>
    <w:p w14:paraId="57560F79" w14:textId="77777777" w:rsidR="005E43B8" w:rsidRPr="005E43B8" w:rsidRDefault="005E43B8" w:rsidP="005E43B8">
      <w:pPr>
        <w:ind w:left="360"/>
        <w:jc w:val="both"/>
        <w:rPr>
          <w:rFonts w:ascii="Arial" w:hAnsi="Arial" w:cs="Arial"/>
          <w:sz w:val="22"/>
        </w:rPr>
      </w:pPr>
      <w:r w:rsidRPr="005E43B8">
        <w:rPr>
          <w:rFonts w:ascii="Arial" w:hAnsi="Arial" w:cs="Arial"/>
          <w:sz w:val="22"/>
        </w:rPr>
        <w:t>The utilization of these resources relates directly to the total capacity of the Basys3 FPGA. The FPGA's capacity is measured in terms of logic cells, flip-flops, memory blocks, and other resources. My design aimed to make efficient use of these resources while implementing the game's functionality. Balancing the utilization of resources is important to ensure that the design fits within the FPGA's capacity and operates efficiently. It's also important to consider that the remaining resources can potentially be used for future enhancements or additions to the game's features.</w:t>
      </w:r>
    </w:p>
    <w:p w14:paraId="1B9C8175" w14:textId="77777777" w:rsidR="005E43B8" w:rsidRPr="005E43B8" w:rsidRDefault="005E43B8" w:rsidP="005E43B8">
      <w:pPr>
        <w:ind w:left="360"/>
        <w:jc w:val="both"/>
        <w:rPr>
          <w:rFonts w:ascii="Arial" w:hAnsi="Arial" w:cs="Arial"/>
          <w:sz w:val="22"/>
        </w:rPr>
      </w:pPr>
    </w:p>
    <w:p w14:paraId="2EA1ACFD" w14:textId="5E1F1994" w:rsidR="000F0113" w:rsidRDefault="005E43B8" w:rsidP="005E43B8">
      <w:pPr>
        <w:ind w:left="360"/>
        <w:jc w:val="both"/>
        <w:rPr>
          <w:rFonts w:ascii="Arial" w:hAnsi="Arial" w:cs="Arial"/>
          <w:sz w:val="22"/>
        </w:rPr>
      </w:pPr>
      <w:r w:rsidRPr="005E43B8">
        <w:rPr>
          <w:rFonts w:ascii="Arial" w:hAnsi="Arial" w:cs="Arial"/>
          <w:sz w:val="22"/>
        </w:rPr>
        <w:t xml:space="preserve">By effectively managing the utilization of resources on the FPGA, the design could achieve its intended functionality while optimizing the use of the Basys3's available capacity. This approach </w:t>
      </w:r>
      <w:r w:rsidRPr="005E43B8">
        <w:rPr>
          <w:rFonts w:ascii="Arial" w:hAnsi="Arial" w:cs="Arial"/>
          <w:sz w:val="22"/>
        </w:rPr>
        <w:lastRenderedPageBreak/>
        <w:t>ensures that the design can be implemented successfully within the constraints of the FPGA platform.</w:t>
      </w:r>
    </w:p>
    <w:p w14:paraId="3850E0FE" w14:textId="77777777" w:rsidR="003C0078" w:rsidRDefault="003C0078" w:rsidP="005E43B8">
      <w:pPr>
        <w:ind w:left="360"/>
        <w:jc w:val="both"/>
        <w:rPr>
          <w:rFonts w:ascii="Arial" w:hAnsi="Arial" w:cs="Arial"/>
          <w:sz w:val="22"/>
        </w:rPr>
      </w:pPr>
    </w:p>
    <w:p w14:paraId="4FDAB88E" w14:textId="7806E4E9" w:rsidR="000F0113" w:rsidRDefault="000F0113" w:rsidP="00FB5BD6">
      <w:pPr>
        <w:pStyle w:val="ListParagraph"/>
        <w:numPr>
          <w:ilvl w:val="1"/>
          <w:numId w:val="32"/>
        </w:numPr>
        <w:jc w:val="both"/>
        <w:rPr>
          <w:rFonts w:ascii="Arial" w:hAnsi="Arial" w:cs="Arial"/>
          <w:i/>
          <w:sz w:val="22"/>
        </w:rPr>
      </w:pPr>
      <w:r>
        <w:rPr>
          <w:rFonts w:ascii="Arial" w:hAnsi="Arial" w:cs="Arial"/>
          <w:i/>
          <w:sz w:val="22"/>
        </w:rPr>
        <w:t>Residual Warnings</w:t>
      </w:r>
    </w:p>
    <w:p w14:paraId="63220799" w14:textId="12B619FB" w:rsidR="00C43C3B" w:rsidRDefault="00C43C3B" w:rsidP="00C43C3B">
      <w:pPr>
        <w:pStyle w:val="ListParagraph"/>
        <w:ind w:left="432"/>
        <w:jc w:val="both"/>
        <w:rPr>
          <w:rFonts w:ascii="Arial" w:hAnsi="Arial" w:cs="Arial"/>
          <w:i/>
          <w:sz w:val="22"/>
        </w:rPr>
      </w:pPr>
      <w:r>
        <w:rPr>
          <w:rFonts w:ascii="Arial" w:hAnsi="Arial" w:cs="Arial"/>
          <w:i/>
          <w:sz w:val="22"/>
        </w:rPr>
        <w:t xml:space="preserve">There are no </w:t>
      </w:r>
      <w:proofErr w:type="spellStart"/>
      <w:r>
        <w:rPr>
          <w:rFonts w:ascii="Arial" w:hAnsi="Arial" w:cs="Arial"/>
          <w:i/>
          <w:sz w:val="22"/>
        </w:rPr>
        <w:t>eerors</w:t>
      </w:r>
      <w:proofErr w:type="spellEnd"/>
      <w:r>
        <w:rPr>
          <w:rFonts w:ascii="Arial" w:hAnsi="Arial" w:cs="Arial"/>
          <w:i/>
          <w:sz w:val="22"/>
        </w:rPr>
        <w:t xml:space="preserve"> shown in the log</w:t>
      </w:r>
    </w:p>
    <w:p w14:paraId="60B0DB31" w14:textId="77777777" w:rsidR="00C43C3B" w:rsidRPr="00C43C3B" w:rsidRDefault="00C43C3B" w:rsidP="00C43C3B">
      <w:pPr>
        <w:rPr>
          <w:rFonts w:ascii="Times New Roman" w:hAnsi="Times New Roman"/>
          <w:sz w:val="24"/>
          <w:szCs w:val="24"/>
          <w:lang w:eastAsia="en-US"/>
        </w:rPr>
      </w:pPr>
      <w:r w:rsidRPr="00C43C3B">
        <w:rPr>
          <w:rFonts w:ascii="Arial" w:hAnsi="Arial" w:cs="Arial"/>
          <w:color w:val="222222"/>
          <w:sz w:val="24"/>
          <w:szCs w:val="24"/>
          <w:shd w:val="clear" w:color="auto" w:fill="FFFFFF"/>
          <w:lang w:eastAsia="en-US"/>
        </w:rPr>
        <w:t xml:space="preserve">7 </w:t>
      </w:r>
      <w:proofErr w:type="spellStart"/>
      <w:r w:rsidRPr="00C43C3B">
        <w:rPr>
          <w:rFonts w:ascii="Arial" w:hAnsi="Arial" w:cs="Arial"/>
          <w:color w:val="222222"/>
          <w:sz w:val="24"/>
          <w:szCs w:val="24"/>
          <w:shd w:val="clear" w:color="auto" w:fill="FFFFFF"/>
          <w:lang w:eastAsia="en-US"/>
        </w:rPr>
        <w:t>Infos</w:t>
      </w:r>
      <w:proofErr w:type="spellEnd"/>
      <w:r w:rsidRPr="00C43C3B">
        <w:rPr>
          <w:rFonts w:ascii="Arial" w:hAnsi="Arial" w:cs="Arial"/>
          <w:color w:val="222222"/>
          <w:sz w:val="24"/>
          <w:szCs w:val="24"/>
          <w:shd w:val="clear" w:color="auto" w:fill="FFFFFF"/>
          <w:lang w:eastAsia="en-US"/>
        </w:rPr>
        <w:t>, 0 Warnings, 0 Critical Warnings and 0 Errors encountered.</w:t>
      </w:r>
      <w:r w:rsidRPr="00C43C3B">
        <w:rPr>
          <w:rFonts w:ascii="Arial" w:hAnsi="Arial" w:cs="Arial"/>
          <w:color w:val="222222"/>
          <w:sz w:val="24"/>
          <w:szCs w:val="24"/>
          <w:lang w:eastAsia="en-US"/>
        </w:rPr>
        <w:br/>
      </w:r>
      <w:proofErr w:type="spellStart"/>
      <w:r w:rsidRPr="00C43C3B">
        <w:rPr>
          <w:rFonts w:ascii="Arial" w:hAnsi="Arial" w:cs="Arial"/>
          <w:color w:val="222222"/>
          <w:sz w:val="24"/>
          <w:szCs w:val="24"/>
          <w:shd w:val="clear" w:color="auto" w:fill="FFFFFF"/>
          <w:lang w:eastAsia="en-US"/>
        </w:rPr>
        <w:t>link_design</w:t>
      </w:r>
      <w:proofErr w:type="spellEnd"/>
      <w:r w:rsidRPr="00C43C3B">
        <w:rPr>
          <w:rFonts w:ascii="Arial" w:hAnsi="Arial" w:cs="Arial"/>
          <w:color w:val="222222"/>
          <w:sz w:val="24"/>
          <w:szCs w:val="24"/>
          <w:shd w:val="clear" w:color="auto" w:fill="FFFFFF"/>
          <w:lang w:eastAsia="en-US"/>
        </w:rPr>
        <w:t xml:space="preserve"> completed successfully</w:t>
      </w:r>
      <w:r w:rsidRPr="00C43C3B">
        <w:rPr>
          <w:rFonts w:ascii="Arial" w:hAnsi="Arial" w:cs="Arial"/>
          <w:color w:val="222222"/>
          <w:sz w:val="24"/>
          <w:szCs w:val="24"/>
          <w:lang w:eastAsia="en-US"/>
        </w:rPr>
        <w:br/>
      </w:r>
      <w:proofErr w:type="spellStart"/>
      <w:r w:rsidRPr="00C43C3B">
        <w:rPr>
          <w:rFonts w:ascii="Arial" w:hAnsi="Arial" w:cs="Arial"/>
          <w:color w:val="222222"/>
          <w:sz w:val="24"/>
          <w:szCs w:val="24"/>
          <w:shd w:val="clear" w:color="auto" w:fill="FFFFFF"/>
          <w:lang w:eastAsia="en-US"/>
        </w:rPr>
        <w:t>link_design</w:t>
      </w:r>
      <w:proofErr w:type="spellEnd"/>
      <w:r w:rsidRPr="00C43C3B">
        <w:rPr>
          <w:rFonts w:ascii="Arial" w:hAnsi="Arial" w:cs="Arial"/>
          <w:color w:val="222222"/>
          <w:sz w:val="24"/>
          <w:szCs w:val="24"/>
          <w:shd w:val="clear" w:color="auto" w:fill="FFFFFF"/>
          <w:lang w:eastAsia="en-US"/>
        </w:rPr>
        <w:t xml:space="preserve">: Time (s): </w:t>
      </w:r>
      <w:proofErr w:type="spellStart"/>
      <w:r w:rsidRPr="00C43C3B">
        <w:rPr>
          <w:rFonts w:ascii="Arial" w:hAnsi="Arial" w:cs="Arial"/>
          <w:color w:val="222222"/>
          <w:sz w:val="24"/>
          <w:szCs w:val="24"/>
          <w:shd w:val="clear" w:color="auto" w:fill="FFFFFF"/>
          <w:lang w:eastAsia="en-US"/>
        </w:rPr>
        <w:t>cpu</w:t>
      </w:r>
      <w:proofErr w:type="spellEnd"/>
      <w:r w:rsidRPr="00C43C3B">
        <w:rPr>
          <w:rFonts w:ascii="Arial" w:hAnsi="Arial" w:cs="Arial"/>
          <w:color w:val="222222"/>
          <w:sz w:val="24"/>
          <w:szCs w:val="24"/>
          <w:shd w:val="clear" w:color="auto" w:fill="FFFFFF"/>
          <w:lang w:eastAsia="en-US"/>
        </w:rPr>
        <w:t xml:space="preserve"> = 00:00:</w:t>
      </w:r>
      <w:proofErr w:type="gramStart"/>
      <w:r w:rsidRPr="00C43C3B">
        <w:rPr>
          <w:rFonts w:ascii="Arial" w:hAnsi="Arial" w:cs="Arial"/>
          <w:color w:val="222222"/>
          <w:sz w:val="24"/>
          <w:szCs w:val="24"/>
          <w:shd w:val="clear" w:color="auto" w:fill="FFFFFF"/>
          <w:lang w:eastAsia="en-US"/>
        </w:rPr>
        <w:t>06 ;</w:t>
      </w:r>
      <w:proofErr w:type="gramEnd"/>
      <w:r w:rsidRPr="00C43C3B">
        <w:rPr>
          <w:rFonts w:ascii="Arial" w:hAnsi="Arial" w:cs="Arial"/>
          <w:color w:val="222222"/>
          <w:sz w:val="24"/>
          <w:szCs w:val="24"/>
          <w:shd w:val="clear" w:color="auto" w:fill="FFFFFF"/>
          <w:lang w:eastAsia="en-US"/>
        </w:rPr>
        <w:t xml:space="preserve"> elapsed = 00:00:08 . Memory (MB): peak = 1237.930 ; gain = 0.000</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 xml:space="preserve">Command: </w:t>
      </w:r>
      <w:proofErr w:type="spellStart"/>
      <w:r w:rsidRPr="00C43C3B">
        <w:rPr>
          <w:rFonts w:ascii="Arial" w:hAnsi="Arial" w:cs="Arial"/>
          <w:color w:val="222222"/>
          <w:sz w:val="24"/>
          <w:szCs w:val="24"/>
          <w:shd w:val="clear" w:color="auto" w:fill="FFFFFF"/>
          <w:lang w:eastAsia="en-US"/>
        </w:rPr>
        <w:t>opt_design</w:t>
      </w:r>
      <w:proofErr w:type="spellEnd"/>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Attempting to get a license for feature 'Implementation' and/or device 'xc7a35t'</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INFO: [Common 17-349] Got license for feature 'Implementation' and/or device 'xc7a35t'</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 xml:space="preserve">Running DRC as a precondition to command </w:t>
      </w:r>
      <w:proofErr w:type="spellStart"/>
      <w:r w:rsidRPr="00C43C3B">
        <w:rPr>
          <w:rFonts w:ascii="Arial" w:hAnsi="Arial" w:cs="Arial"/>
          <w:color w:val="222222"/>
          <w:sz w:val="24"/>
          <w:szCs w:val="24"/>
          <w:shd w:val="clear" w:color="auto" w:fill="FFFFFF"/>
          <w:lang w:eastAsia="en-US"/>
        </w:rPr>
        <w:t>opt_design</w:t>
      </w:r>
      <w:proofErr w:type="spellEnd"/>
      <w:r w:rsidRPr="00C43C3B">
        <w:rPr>
          <w:rFonts w:ascii="Arial" w:hAnsi="Arial" w:cs="Arial"/>
          <w:color w:val="222222"/>
          <w:sz w:val="24"/>
          <w:szCs w:val="24"/>
          <w:lang w:eastAsia="en-US"/>
        </w:rPr>
        <w:br/>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Starting DRC Task</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INFO: [DRC 23-27] Running DRC with 2 threads</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INFO: [Project 1-461] DRC finished with 0 Errors</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INFO: [Project 1-462] Please refer to the DRC report (</w:t>
      </w:r>
      <w:proofErr w:type="spellStart"/>
      <w:r w:rsidRPr="00C43C3B">
        <w:rPr>
          <w:rFonts w:ascii="Arial" w:hAnsi="Arial" w:cs="Arial"/>
          <w:color w:val="222222"/>
          <w:sz w:val="24"/>
          <w:szCs w:val="24"/>
          <w:shd w:val="clear" w:color="auto" w:fill="FFFFFF"/>
          <w:lang w:eastAsia="en-US"/>
        </w:rPr>
        <w:t>report_drc</w:t>
      </w:r>
      <w:proofErr w:type="spellEnd"/>
      <w:r w:rsidRPr="00C43C3B">
        <w:rPr>
          <w:rFonts w:ascii="Arial" w:hAnsi="Arial" w:cs="Arial"/>
          <w:color w:val="222222"/>
          <w:sz w:val="24"/>
          <w:szCs w:val="24"/>
          <w:shd w:val="clear" w:color="auto" w:fill="FFFFFF"/>
          <w:lang w:eastAsia="en-US"/>
        </w:rPr>
        <w:t>) for more information.</w:t>
      </w:r>
      <w:r w:rsidRPr="00C43C3B">
        <w:rPr>
          <w:rFonts w:ascii="Arial" w:hAnsi="Arial" w:cs="Arial"/>
          <w:color w:val="222222"/>
          <w:sz w:val="24"/>
          <w:szCs w:val="24"/>
          <w:lang w:eastAsia="en-US"/>
        </w:rPr>
        <w:br/>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 xml:space="preserve">Time (s): </w:t>
      </w:r>
      <w:proofErr w:type="spellStart"/>
      <w:r w:rsidRPr="00C43C3B">
        <w:rPr>
          <w:rFonts w:ascii="Arial" w:hAnsi="Arial" w:cs="Arial"/>
          <w:color w:val="222222"/>
          <w:sz w:val="24"/>
          <w:szCs w:val="24"/>
          <w:shd w:val="clear" w:color="auto" w:fill="FFFFFF"/>
          <w:lang w:eastAsia="en-US"/>
        </w:rPr>
        <w:t>cpu</w:t>
      </w:r>
      <w:proofErr w:type="spellEnd"/>
      <w:r w:rsidRPr="00C43C3B">
        <w:rPr>
          <w:rFonts w:ascii="Arial" w:hAnsi="Arial" w:cs="Arial"/>
          <w:color w:val="222222"/>
          <w:sz w:val="24"/>
          <w:szCs w:val="24"/>
          <w:shd w:val="clear" w:color="auto" w:fill="FFFFFF"/>
          <w:lang w:eastAsia="en-US"/>
        </w:rPr>
        <w:t xml:space="preserve"> = 00:00:02 ; elapsed = 00:00:01 . Memory (MB): peak = </w:t>
      </w:r>
      <w:proofErr w:type="gramStart"/>
      <w:r w:rsidRPr="00C43C3B">
        <w:rPr>
          <w:rFonts w:ascii="Arial" w:hAnsi="Arial" w:cs="Arial"/>
          <w:color w:val="222222"/>
          <w:sz w:val="24"/>
          <w:szCs w:val="24"/>
          <w:shd w:val="clear" w:color="auto" w:fill="FFFFFF"/>
          <w:lang w:eastAsia="en-US"/>
        </w:rPr>
        <w:t>1237.930 ;</w:t>
      </w:r>
      <w:proofErr w:type="gramEnd"/>
      <w:r w:rsidRPr="00C43C3B">
        <w:rPr>
          <w:rFonts w:ascii="Arial" w:hAnsi="Arial" w:cs="Arial"/>
          <w:color w:val="222222"/>
          <w:sz w:val="24"/>
          <w:szCs w:val="24"/>
          <w:shd w:val="clear" w:color="auto" w:fill="FFFFFF"/>
          <w:lang w:eastAsia="en-US"/>
        </w:rPr>
        <w:t xml:space="preserve"> gain = 0.000</w:t>
      </w:r>
      <w:r w:rsidRPr="00C43C3B">
        <w:rPr>
          <w:rFonts w:ascii="Arial" w:hAnsi="Arial" w:cs="Arial"/>
          <w:color w:val="222222"/>
          <w:sz w:val="24"/>
          <w:szCs w:val="24"/>
          <w:lang w:eastAsia="en-US"/>
        </w:rPr>
        <w:br/>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Starting Cache Timing Information Task</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INFO: [Timing 38-35] Done setting XDC timing constraints.</w:t>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Ending Cache Timing Information Task | Checksum: 13827af0d</w:t>
      </w:r>
      <w:r w:rsidRPr="00C43C3B">
        <w:rPr>
          <w:rFonts w:ascii="Arial" w:hAnsi="Arial" w:cs="Arial"/>
          <w:color w:val="222222"/>
          <w:sz w:val="24"/>
          <w:szCs w:val="24"/>
          <w:lang w:eastAsia="en-US"/>
        </w:rPr>
        <w:br/>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 xml:space="preserve">Time (s): </w:t>
      </w:r>
      <w:proofErr w:type="spellStart"/>
      <w:r w:rsidRPr="00C43C3B">
        <w:rPr>
          <w:rFonts w:ascii="Arial" w:hAnsi="Arial" w:cs="Arial"/>
          <w:color w:val="222222"/>
          <w:sz w:val="24"/>
          <w:szCs w:val="24"/>
          <w:shd w:val="clear" w:color="auto" w:fill="FFFFFF"/>
          <w:lang w:eastAsia="en-US"/>
        </w:rPr>
        <w:t>cpu</w:t>
      </w:r>
      <w:proofErr w:type="spellEnd"/>
      <w:r w:rsidRPr="00C43C3B">
        <w:rPr>
          <w:rFonts w:ascii="Arial" w:hAnsi="Arial" w:cs="Arial"/>
          <w:color w:val="222222"/>
          <w:sz w:val="24"/>
          <w:szCs w:val="24"/>
          <w:shd w:val="clear" w:color="auto" w:fill="FFFFFF"/>
          <w:lang w:eastAsia="en-US"/>
        </w:rPr>
        <w:t xml:space="preserve"> = 00:00:08 ; elapsed = 00:00:09 . Memory (MB): peak = </w:t>
      </w:r>
      <w:proofErr w:type="gramStart"/>
      <w:r w:rsidRPr="00C43C3B">
        <w:rPr>
          <w:rFonts w:ascii="Arial" w:hAnsi="Arial" w:cs="Arial"/>
          <w:color w:val="222222"/>
          <w:sz w:val="24"/>
          <w:szCs w:val="24"/>
          <w:shd w:val="clear" w:color="auto" w:fill="FFFFFF"/>
          <w:lang w:eastAsia="en-US"/>
        </w:rPr>
        <w:t>1642.418 ;</w:t>
      </w:r>
      <w:proofErr w:type="gramEnd"/>
      <w:r w:rsidRPr="00C43C3B">
        <w:rPr>
          <w:rFonts w:ascii="Arial" w:hAnsi="Arial" w:cs="Arial"/>
          <w:color w:val="222222"/>
          <w:sz w:val="24"/>
          <w:szCs w:val="24"/>
          <w:shd w:val="clear" w:color="auto" w:fill="FFFFFF"/>
          <w:lang w:eastAsia="en-US"/>
        </w:rPr>
        <w:t xml:space="preserve"> gain = 404.488</w:t>
      </w:r>
      <w:r w:rsidRPr="00C43C3B">
        <w:rPr>
          <w:rFonts w:ascii="Arial" w:hAnsi="Arial" w:cs="Arial"/>
          <w:color w:val="222222"/>
          <w:sz w:val="24"/>
          <w:szCs w:val="24"/>
          <w:lang w:eastAsia="en-US"/>
        </w:rPr>
        <w:br/>
      </w:r>
      <w:r w:rsidRPr="00C43C3B">
        <w:rPr>
          <w:rFonts w:ascii="Arial" w:hAnsi="Arial" w:cs="Arial"/>
          <w:color w:val="222222"/>
          <w:sz w:val="24"/>
          <w:szCs w:val="24"/>
          <w:lang w:eastAsia="en-US"/>
        </w:rPr>
        <w:br/>
      </w:r>
      <w:r w:rsidRPr="00C43C3B">
        <w:rPr>
          <w:rFonts w:ascii="Arial" w:hAnsi="Arial" w:cs="Arial"/>
          <w:color w:val="222222"/>
          <w:sz w:val="24"/>
          <w:szCs w:val="24"/>
          <w:shd w:val="clear" w:color="auto" w:fill="FFFFFF"/>
          <w:lang w:eastAsia="en-US"/>
        </w:rPr>
        <w:t>Starting Logic Optimization Task</w:t>
      </w:r>
    </w:p>
    <w:p w14:paraId="3B6DABAC" w14:textId="77777777" w:rsidR="00E87CEF" w:rsidRDefault="00E87CEF" w:rsidP="00580C7B">
      <w:pPr>
        <w:jc w:val="both"/>
        <w:rPr>
          <w:rFonts w:ascii="Arial" w:hAnsi="Arial" w:cs="Arial"/>
          <w:sz w:val="22"/>
          <w:u w:val="single"/>
        </w:rPr>
      </w:pPr>
    </w:p>
    <w:p w14:paraId="3FBB2163" w14:textId="32668A24" w:rsidR="00636568" w:rsidRDefault="00636568" w:rsidP="00FB5BD6">
      <w:pPr>
        <w:pStyle w:val="ListParagraph"/>
        <w:numPr>
          <w:ilvl w:val="1"/>
          <w:numId w:val="32"/>
        </w:numPr>
        <w:jc w:val="both"/>
        <w:rPr>
          <w:rFonts w:ascii="Arial" w:hAnsi="Arial" w:cs="Arial"/>
          <w:i/>
          <w:sz w:val="22"/>
        </w:rPr>
      </w:pPr>
      <w:r>
        <w:rPr>
          <w:rFonts w:ascii="Arial" w:hAnsi="Arial" w:cs="Arial"/>
          <w:i/>
          <w:sz w:val="22"/>
        </w:rPr>
        <w:t>Future Work</w:t>
      </w:r>
    </w:p>
    <w:p w14:paraId="607127EA" w14:textId="06A3F057" w:rsidR="00D42773" w:rsidRDefault="00D42773" w:rsidP="00D42773">
      <w:pPr>
        <w:pStyle w:val="ListParagraph"/>
        <w:ind w:left="792"/>
        <w:jc w:val="both"/>
        <w:rPr>
          <w:rFonts w:ascii="Arial" w:hAnsi="Arial" w:cs="Arial"/>
          <w:i/>
          <w:sz w:val="22"/>
        </w:rPr>
      </w:pPr>
      <w:r>
        <w:rPr>
          <w:rFonts w:ascii="Arial" w:hAnsi="Arial" w:cs="Arial"/>
          <w:i/>
          <w:sz w:val="22"/>
        </w:rPr>
        <w:t xml:space="preserve">The following areas should be considered when </w:t>
      </w:r>
      <w:r w:rsidR="00F71392">
        <w:rPr>
          <w:rFonts w:ascii="Arial" w:hAnsi="Arial" w:cs="Arial"/>
          <w:i/>
          <w:sz w:val="22"/>
        </w:rPr>
        <w:t>enhancing the game</w:t>
      </w:r>
      <w:r w:rsidR="0028275B">
        <w:rPr>
          <w:rFonts w:ascii="Arial" w:hAnsi="Arial" w:cs="Arial"/>
          <w:i/>
          <w:sz w:val="22"/>
        </w:rPr>
        <w:t xml:space="preserve">: </w:t>
      </w:r>
    </w:p>
    <w:p w14:paraId="12CF8248" w14:textId="77777777" w:rsidR="0028275B" w:rsidRDefault="0028275B" w:rsidP="00D42773">
      <w:pPr>
        <w:pStyle w:val="ListParagraph"/>
        <w:ind w:left="792"/>
        <w:jc w:val="both"/>
        <w:rPr>
          <w:rFonts w:ascii="Arial" w:hAnsi="Arial" w:cs="Arial"/>
          <w:i/>
          <w:sz w:val="22"/>
        </w:rPr>
      </w:pPr>
    </w:p>
    <w:p w14:paraId="61171E3D" w14:textId="6CD9E490" w:rsidR="00D42773" w:rsidRPr="0028275B" w:rsidRDefault="00D42773" w:rsidP="0028275B">
      <w:pPr>
        <w:pStyle w:val="ListParagraph"/>
        <w:numPr>
          <w:ilvl w:val="0"/>
          <w:numId w:val="36"/>
        </w:numPr>
        <w:jc w:val="both"/>
        <w:rPr>
          <w:rFonts w:ascii="Arial" w:hAnsi="Arial" w:cs="Arial"/>
          <w:sz w:val="22"/>
        </w:rPr>
      </w:pPr>
      <w:r w:rsidRPr="0028275B">
        <w:rPr>
          <w:rFonts w:ascii="Arial" w:hAnsi="Arial" w:cs="Arial"/>
          <w:b/>
          <w:bCs/>
          <w:sz w:val="22"/>
        </w:rPr>
        <w:t>Hardware Limitations:</w:t>
      </w:r>
      <w:r w:rsidRPr="0028275B">
        <w:rPr>
          <w:rFonts w:ascii="Arial" w:hAnsi="Arial" w:cs="Arial"/>
          <w:sz w:val="22"/>
        </w:rPr>
        <w:t xml:space="preserve"> While the game mechanics worked smoothly, the project lacked a visual aspect. Incorporating a VGA (Video Graphics Array) module to display the game grid and animations would greatly enhance the gaming experience by providing a more immersive and visually appealing environment. In the future, implementing the visual aspect of the game through VGA integration should be a priority. This would involve creating a VGA controller that can display the game grid, moles, and other visual elements on a screen. Integrating VGA requires careful synchronization and coordination with the game logic and player interaction to ensure smooth animations and gameplay.</w:t>
      </w:r>
    </w:p>
    <w:p w14:paraId="5722466A" w14:textId="77777777" w:rsidR="0028275B" w:rsidRPr="00D42773" w:rsidRDefault="0028275B" w:rsidP="00D42773">
      <w:pPr>
        <w:ind w:left="360"/>
        <w:jc w:val="both"/>
        <w:rPr>
          <w:rFonts w:ascii="Arial" w:hAnsi="Arial" w:cs="Arial"/>
          <w:sz w:val="22"/>
        </w:rPr>
      </w:pPr>
    </w:p>
    <w:p w14:paraId="18FDECC6" w14:textId="4935AF0B" w:rsidR="00D42773" w:rsidRPr="00D42773" w:rsidRDefault="00D42773" w:rsidP="0028275B">
      <w:pPr>
        <w:pStyle w:val="ListParagraph"/>
        <w:numPr>
          <w:ilvl w:val="0"/>
          <w:numId w:val="36"/>
        </w:numPr>
        <w:jc w:val="both"/>
        <w:rPr>
          <w:rFonts w:ascii="Arial" w:hAnsi="Arial" w:cs="Arial"/>
          <w:sz w:val="22"/>
        </w:rPr>
      </w:pPr>
      <w:r w:rsidRPr="00D42773">
        <w:rPr>
          <w:rFonts w:ascii="Arial" w:hAnsi="Arial" w:cs="Arial"/>
          <w:b/>
          <w:bCs/>
          <w:sz w:val="22"/>
        </w:rPr>
        <w:t>Testing and Validation:</w:t>
      </w:r>
      <w:r w:rsidRPr="00D42773">
        <w:rPr>
          <w:rFonts w:ascii="Arial" w:hAnsi="Arial" w:cs="Arial"/>
          <w:sz w:val="22"/>
        </w:rPr>
        <w:t xml:space="preserve"> Comprehensive testing and validation are crucial. While the core game functionality worked well, future students should ensure rigorous testing to catch any potential bugs, timing issues, or unexpected behaviors.</w:t>
      </w:r>
    </w:p>
    <w:p w14:paraId="22CE44BF" w14:textId="458381CB" w:rsidR="00636568" w:rsidRDefault="00636568" w:rsidP="00636568">
      <w:pPr>
        <w:ind w:left="360"/>
        <w:jc w:val="both"/>
        <w:rPr>
          <w:rFonts w:ascii="Arial" w:hAnsi="Arial" w:cs="Arial"/>
          <w:sz w:val="22"/>
        </w:rPr>
      </w:pPr>
    </w:p>
    <w:p w14:paraId="068A720E" w14:textId="08462A94" w:rsidR="00636568" w:rsidRDefault="00636568" w:rsidP="00636568">
      <w:pPr>
        <w:jc w:val="both"/>
        <w:rPr>
          <w:rFonts w:ascii="Arial" w:hAnsi="Arial" w:cs="Arial"/>
          <w:sz w:val="22"/>
        </w:rPr>
      </w:pPr>
    </w:p>
    <w:p w14:paraId="06DC18AE" w14:textId="61CEA1C8" w:rsidR="00636568" w:rsidRDefault="00636568" w:rsidP="00FB5BD6">
      <w:pPr>
        <w:pStyle w:val="ListParagraph"/>
        <w:numPr>
          <w:ilvl w:val="0"/>
          <w:numId w:val="32"/>
        </w:numPr>
        <w:jc w:val="both"/>
        <w:rPr>
          <w:rFonts w:ascii="Arial" w:hAnsi="Arial" w:cs="Arial"/>
          <w:b/>
          <w:sz w:val="22"/>
        </w:rPr>
      </w:pPr>
      <w:r>
        <w:rPr>
          <w:rFonts w:ascii="Arial" w:hAnsi="Arial" w:cs="Arial"/>
          <w:b/>
          <w:sz w:val="22"/>
        </w:rPr>
        <w:t>Acknowledgements</w:t>
      </w:r>
    </w:p>
    <w:p w14:paraId="4AF11782" w14:textId="2E87AA26" w:rsidR="00142227" w:rsidRDefault="001E6098" w:rsidP="00142227">
      <w:pPr>
        <w:jc w:val="both"/>
        <w:rPr>
          <w:rFonts w:ascii="Arial" w:hAnsi="Arial" w:cs="Arial"/>
          <w:sz w:val="22"/>
        </w:rPr>
      </w:pPr>
      <w:r w:rsidRPr="001E6098">
        <w:rPr>
          <w:rFonts w:ascii="Arial" w:hAnsi="Arial" w:cs="Arial"/>
          <w:sz w:val="22"/>
        </w:rPr>
        <w:lastRenderedPageBreak/>
        <w:t>In the process of designing and implementing the Whac-A-Mole game on the FPGA platform, I would like to acknowledge the following external sources of information that were instrumental in enhancing my understanding and guiding specific aspects of the project:</w:t>
      </w:r>
    </w:p>
    <w:p w14:paraId="73F0F907" w14:textId="77777777" w:rsidR="000A78C0" w:rsidRPr="00142227" w:rsidRDefault="000A78C0" w:rsidP="00142227">
      <w:pPr>
        <w:jc w:val="both"/>
        <w:rPr>
          <w:rFonts w:ascii="Arial" w:hAnsi="Arial" w:cs="Arial"/>
          <w:sz w:val="22"/>
        </w:rPr>
      </w:pPr>
    </w:p>
    <w:p w14:paraId="08A8DCED" w14:textId="2D915414" w:rsidR="00142227" w:rsidRPr="000A78C0" w:rsidRDefault="00142227" w:rsidP="00142227">
      <w:pPr>
        <w:jc w:val="both"/>
        <w:rPr>
          <w:rFonts w:ascii="Arial" w:hAnsi="Arial" w:cs="Arial"/>
          <w:b/>
          <w:bCs/>
          <w:i/>
          <w:iCs/>
          <w:sz w:val="22"/>
        </w:rPr>
      </w:pPr>
      <w:r w:rsidRPr="000A78C0">
        <w:rPr>
          <w:rFonts w:ascii="Arial" w:hAnsi="Arial" w:cs="Arial"/>
          <w:b/>
          <w:bCs/>
          <w:i/>
          <w:iCs/>
          <w:sz w:val="22"/>
        </w:rPr>
        <w:t>Wikipedia Article on Linear Feedback Shift Register (LFSR):</w:t>
      </w:r>
    </w:p>
    <w:p w14:paraId="51302A3E" w14:textId="77777777" w:rsidR="00142227" w:rsidRPr="00142227" w:rsidRDefault="00142227" w:rsidP="00142227">
      <w:pPr>
        <w:jc w:val="both"/>
        <w:rPr>
          <w:rFonts w:ascii="Arial" w:hAnsi="Arial" w:cs="Arial"/>
          <w:sz w:val="22"/>
        </w:rPr>
      </w:pPr>
      <w:r w:rsidRPr="00142227">
        <w:rPr>
          <w:rFonts w:ascii="Arial" w:hAnsi="Arial" w:cs="Arial"/>
          <w:sz w:val="22"/>
        </w:rPr>
        <w:t xml:space="preserve">   Title: "Linear-feedback shift register"</w:t>
      </w:r>
    </w:p>
    <w:p w14:paraId="3FD16491" w14:textId="77777777" w:rsidR="00142227" w:rsidRPr="00142227" w:rsidRDefault="00142227" w:rsidP="00142227">
      <w:pPr>
        <w:jc w:val="both"/>
        <w:rPr>
          <w:rFonts w:ascii="Arial" w:hAnsi="Arial" w:cs="Arial"/>
          <w:sz w:val="22"/>
        </w:rPr>
      </w:pPr>
      <w:r w:rsidRPr="00142227">
        <w:rPr>
          <w:rFonts w:ascii="Arial" w:hAnsi="Arial" w:cs="Arial"/>
          <w:sz w:val="22"/>
        </w:rPr>
        <w:t xml:space="preserve">   Source: Wikipedia</w:t>
      </w:r>
    </w:p>
    <w:p w14:paraId="5F0BD28F" w14:textId="387CA96B" w:rsidR="00142227" w:rsidRDefault="00142227" w:rsidP="00142227">
      <w:pPr>
        <w:jc w:val="both"/>
        <w:rPr>
          <w:rFonts w:ascii="Arial" w:hAnsi="Arial" w:cs="Arial"/>
          <w:sz w:val="22"/>
        </w:rPr>
      </w:pPr>
      <w:r w:rsidRPr="00142227">
        <w:rPr>
          <w:rFonts w:ascii="Arial" w:hAnsi="Arial" w:cs="Arial"/>
          <w:sz w:val="22"/>
        </w:rPr>
        <w:t xml:space="preserve">   URL: </w:t>
      </w:r>
      <w:hyperlink r:id="rId30" w:history="1">
        <w:r w:rsidR="000A78C0" w:rsidRPr="001B2599">
          <w:rPr>
            <w:rStyle w:val="Hyperlink"/>
            <w:rFonts w:ascii="Arial" w:hAnsi="Arial" w:cs="Arial"/>
            <w:sz w:val="22"/>
          </w:rPr>
          <w:t>https://en.wikipedia.org/wiki/Linear-feedback_shift_register</w:t>
        </w:r>
      </w:hyperlink>
    </w:p>
    <w:p w14:paraId="681152FD" w14:textId="77777777" w:rsidR="000A78C0" w:rsidRPr="00142227" w:rsidRDefault="000A78C0" w:rsidP="00142227">
      <w:pPr>
        <w:jc w:val="both"/>
        <w:rPr>
          <w:rFonts w:ascii="Arial" w:hAnsi="Arial" w:cs="Arial"/>
          <w:sz w:val="22"/>
        </w:rPr>
      </w:pPr>
    </w:p>
    <w:p w14:paraId="6399A784" w14:textId="77777777" w:rsidR="00142227" w:rsidRPr="00142227" w:rsidRDefault="00142227" w:rsidP="00142227">
      <w:pPr>
        <w:jc w:val="both"/>
        <w:rPr>
          <w:rFonts w:ascii="Arial" w:hAnsi="Arial" w:cs="Arial"/>
          <w:sz w:val="22"/>
        </w:rPr>
      </w:pPr>
    </w:p>
    <w:p w14:paraId="5F233961" w14:textId="77777777" w:rsidR="000A78C0" w:rsidRDefault="000A78C0" w:rsidP="00142227">
      <w:pPr>
        <w:jc w:val="both"/>
        <w:rPr>
          <w:rFonts w:ascii="Arial" w:hAnsi="Arial" w:cs="Arial"/>
          <w:sz w:val="22"/>
        </w:rPr>
      </w:pPr>
    </w:p>
    <w:p w14:paraId="18BC5E8E" w14:textId="71E451CE" w:rsidR="00142227" w:rsidRPr="000A78C0" w:rsidRDefault="00142227" w:rsidP="00142227">
      <w:pPr>
        <w:jc w:val="both"/>
        <w:rPr>
          <w:rFonts w:ascii="Arial" w:hAnsi="Arial" w:cs="Arial"/>
          <w:b/>
          <w:bCs/>
          <w:i/>
          <w:iCs/>
          <w:sz w:val="22"/>
        </w:rPr>
      </w:pPr>
      <w:proofErr w:type="spellStart"/>
      <w:r w:rsidRPr="000A78C0">
        <w:rPr>
          <w:rFonts w:ascii="Arial" w:hAnsi="Arial" w:cs="Arial"/>
          <w:b/>
          <w:bCs/>
          <w:i/>
          <w:iCs/>
          <w:sz w:val="22"/>
        </w:rPr>
        <w:t>EETimes</w:t>
      </w:r>
      <w:proofErr w:type="spellEnd"/>
      <w:r w:rsidRPr="000A78C0">
        <w:rPr>
          <w:rFonts w:ascii="Arial" w:hAnsi="Arial" w:cs="Arial"/>
          <w:b/>
          <w:bCs/>
          <w:i/>
          <w:iCs/>
          <w:sz w:val="22"/>
        </w:rPr>
        <w:t xml:space="preserve"> Tutorial on Linear Feedback Shift Registers (LFSRs)</w:t>
      </w:r>
    </w:p>
    <w:p w14:paraId="0D841AC5" w14:textId="77777777" w:rsidR="00142227" w:rsidRPr="00142227" w:rsidRDefault="00142227" w:rsidP="00142227">
      <w:pPr>
        <w:jc w:val="both"/>
        <w:rPr>
          <w:rFonts w:ascii="Arial" w:hAnsi="Arial" w:cs="Arial"/>
          <w:sz w:val="22"/>
        </w:rPr>
      </w:pPr>
      <w:r w:rsidRPr="00142227">
        <w:rPr>
          <w:rFonts w:ascii="Arial" w:hAnsi="Arial" w:cs="Arial"/>
          <w:sz w:val="22"/>
        </w:rPr>
        <w:t xml:space="preserve">   Title: "Tutorial: Linear Feedback Shift Registers (LFSRs) Part 1"</w:t>
      </w:r>
    </w:p>
    <w:p w14:paraId="2003BF5A" w14:textId="77777777" w:rsidR="00142227" w:rsidRPr="00142227" w:rsidRDefault="00142227" w:rsidP="00142227">
      <w:pPr>
        <w:jc w:val="both"/>
        <w:rPr>
          <w:rFonts w:ascii="Arial" w:hAnsi="Arial" w:cs="Arial"/>
          <w:sz w:val="22"/>
        </w:rPr>
      </w:pPr>
      <w:r w:rsidRPr="00142227">
        <w:rPr>
          <w:rFonts w:ascii="Arial" w:hAnsi="Arial" w:cs="Arial"/>
          <w:sz w:val="22"/>
        </w:rPr>
        <w:t xml:space="preserve">   Source: </w:t>
      </w:r>
      <w:proofErr w:type="spellStart"/>
      <w:r w:rsidRPr="00142227">
        <w:rPr>
          <w:rFonts w:ascii="Arial" w:hAnsi="Arial" w:cs="Arial"/>
          <w:sz w:val="22"/>
        </w:rPr>
        <w:t>EETimes</w:t>
      </w:r>
      <w:proofErr w:type="spellEnd"/>
    </w:p>
    <w:p w14:paraId="4AD0939F" w14:textId="47763145" w:rsidR="00142227" w:rsidRDefault="00142227" w:rsidP="00142227">
      <w:pPr>
        <w:jc w:val="both"/>
        <w:rPr>
          <w:rFonts w:ascii="Arial" w:hAnsi="Arial" w:cs="Arial"/>
          <w:sz w:val="22"/>
        </w:rPr>
      </w:pPr>
      <w:r w:rsidRPr="00142227">
        <w:rPr>
          <w:rFonts w:ascii="Arial" w:hAnsi="Arial" w:cs="Arial"/>
          <w:sz w:val="22"/>
        </w:rPr>
        <w:t xml:space="preserve">   URL: </w:t>
      </w:r>
      <w:hyperlink r:id="rId31" w:history="1">
        <w:r w:rsidR="000A78C0" w:rsidRPr="001B2599">
          <w:rPr>
            <w:rStyle w:val="Hyperlink"/>
            <w:rFonts w:ascii="Arial" w:hAnsi="Arial" w:cs="Arial"/>
            <w:sz w:val="22"/>
          </w:rPr>
          <w:t>https://www.eetimes.com/tutorial-linear-feedback-shift-registers-lfsrs-part-1/</w:t>
        </w:r>
      </w:hyperlink>
    </w:p>
    <w:p w14:paraId="1620FFA3" w14:textId="77777777" w:rsidR="000A78C0" w:rsidRPr="00142227" w:rsidRDefault="000A78C0" w:rsidP="00142227">
      <w:pPr>
        <w:jc w:val="both"/>
        <w:rPr>
          <w:rFonts w:ascii="Arial" w:hAnsi="Arial" w:cs="Arial"/>
          <w:sz w:val="22"/>
        </w:rPr>
      </w:pPr>
    </w:p>
    <w:p w14:paraId="3EBC0FE1" w14:textId="77777777" w:rsidR="00142227" w:rsidRPr="00142227" w:rsidRDefault="00142227" w:rsidP="00142227">
      <w:pPr>
        <w:jc w:val="both"/>
        <w:rPr>
          <w:rFonts w:ascii="Arial" w:hAnsi="Arial" w:cs="Arial"/>
          <w:sz w:val="22"/>
        </w:rPr>
      </w:pPr>
    </w:p>
    <w:p w14:paraId="4FBA11C4" w14:textId="3864BAED" w:rsidR="00142227" w:rsidRPr="000A78C0" w:rsidRDefault="00142227" w:rsidP="00142227">
      <w:pPr>
        <w:jc w:val="both"/>
        <w:rPr>
          <w:rFonts w:ascii="Arial" w:hAnsi="Arial" w:cs="Arial"/>
          <w:b/>
          <w:bCs/>
          <w:i/>
          <w:iCs/>
          <w:sz w:val="22"/>
        </w:rPr>
      </w:pPr>
      <w:r w:rsidRPr="000A78C0">
        <w:rPr>
          <w:rFonts w:ascii="Arial" w:hAnsi="Arial" w:cs="Arial"/>
          <w:b/>
          <w:bCs/>
          <w:i/>
          <w:iCs/>
          <w:sz w:val="22"/>
        </w:rPr>
        <w:t>Research Paper on FPGA-Based Game Design:</w:t>
      </w:r>
    </w:p>
    <w:p w14:paraId="30485CAD" w14:textId="77777777" w:rsidR="00142227" w:rsidRPr="00142227" w:rsidRDefault="00142227" w:rsidP="00142227">
      <w:pPr>
        <w:jc w:val="both"/>
        <w:rPr>
          <w:rFonts w:ascii="Arial" w:hAnsi="Arial" w:cs="Arial"/>
          <w:sz w:val="22"/>
        </w:rPr>
      </w:pPr>
      <w:r w:rsidRPr="00142227">
        <w:rPr>
          <w:rFonts w:ascii="Arial" w:hAnsi="Arial" w:cs="Arial"/>
          <w:sz w:val="22"/>
        </w:rPr>
        <w:t xml:space="preserve">   Title: "FPGA Based Whack a Mole Game Design"</w:t>
      </w:r>
    </w:p>
    <w:p w14:paraId="631835D5" w14:textId="77777777" w:rsidR="00142227" w:rsidRPr="00142227" w:rsidRDefault="00142227" w:rsidP="00142227">
      <w:pPr>
        <w:jc w:val="both"/>
        <w:rPr>
          <w:rFonts w:ascii="Arial" w:hAnsi="Arial" w:cs="Arial"/>
          <w:sz w:val="22"/>
        </w:rPr>
      </w:pPr>
      <w:r w:rsidRPr="00142227">
        <w:rPr>
          <w:rFonts w:ascii="Arial" w:hAnsi="Arial" w:cs="Arial"/>
          <w:sz w:val="22"/>
        </w:rPr>
        <w:t xml:space="preserve">   Source: [Institution/Website]</w:t>
      </w:r>
    </w:p>
    <w:p w14:paraId="42A7A3F3" w14:textId="35FA4177" w:rsidR="000A78C0" w:rsidRDefault="00142227" w:rsidP="00142227">
      <w:pPr>
        <w:jc w:val="both"/>
        <w:rPr>
          <w:rFonts w:ascii="Arial" w:hAnsi="Arial" w:cs="Arial"/>
          <w:sz w:val="22"/>
        </w:rPr>
      </w:pPr>
      <w:r w:rsidRPr="00142227">
        <w:rPr>
          <w:rFonts w:ascii="Arial" w:hAnsi="Arial" w:cs="Arial"/>
          <w:sz w:val="22"/>
        </w:rPr>
        <w:t xml:space="preserve">   URL: </w:t>
      </w:r>
      <w:hyperlink r:id="rId32" w:history="1">
        <w:r w:rsidR="000A78C0" w:rsidRPr="001B2599">
          <w:rPr>
            <w:rStyle w:val="Hyperlink"/>
            <w:rFonts w:ascii="Arial" w:hAnsi="Arial" w:cs="Arial"/>
            <w:sz w:val="22"/>
          </w:rPr>
          <w:t>https://www.uobabylon.edu.iq/eprints/paper_1_17528_649.pdf</w:t>
        </w:r>
      </w:hyperlink>
    </w:p>
    <w:p w14:paraId="515418C0" w14:textId="77777777" w:rsidR="000A78C0" w:rsidRPr="00142227" w:rsidRDefault="000A78C0" w:rsidP="00142227">
      <w:pPr>
        <w:jc w:val="both"/>
        <w:rPr>
          <w:rFonts w:ascii="Arial" w:hAnsi="Arial" w:cs="Arial"/>
          <w:sz w:val="22"/>
        </w:rPr>
      </w:pPr>
    </w:p>
    <w:p w14:paraId="5A1DA878" w14:textId="77777777" w:rsidR="00142227" w:rsidRPr="00142227" w:rsidRDefault="00142227" w:rsidP="00142227">
      <w:pPr>
        <w:jc w:val="both"/>
        <w:rPr>
          <w:rFonts w:ascii="Arial" w:hAnsi="Arial" w:cs="Arial"/>
          <w:sz w:val="22"/>
        </w:rPr>
      </w:pPr>
    </w:p>
    <w:p w14:paraId="48B7F2FC" w14:textId="77777777" w:rsidR="00796998" w:rsidRDefault="00142227" w:rsidP="00142227">
      <w:pPr>
        <w:jc w:val="both"/>
        <w:rPr>
          <w:rFonts w:ascii="Arial" w:hAnsi="Arial" w:cs="Arial"/>
          <w:sz w:val="22"/>
        </w:rPr>
      </w:pPr>
      <w:r w:rsidRPr="00142227">
        <w:rPr>
          <w:rFonts w:ascii="Arial" w:hAnsi="Arial" w:cs="Arial"/>
          <w:sz w:val="22"/>
        </w:rPr>
        <w:t xml:space="preserve">I would also like to express my appreciation to </w:t>
      </w:r>
      <w:r w:rsidR="000A78C0">
        <w:rPr>
          <w:rFonts w:ascii="Arial" w:hAnsi="Arial" w:cs="Arial"/>
          <w:sz w:val="22"/>
        </w:rPr>
        <w:t>Pro</w:t>
      </w:r>
      <w:r w:rsidR="00580C7B">
        <w:rPr>
          <w:rFonts w:ascii="Arial" w:hAnsi="Arial" w:cs="Arial"/>
          <w:sz w:val="22"/>
        </w:rPr>
        <w:t>fessor Tad</w:t>
      </w:r>
      <w:r w:rsidRPr="00142227">
        <w:rPr>
          <w:rFonts w:ascii="Arial" w:hAnsi="Arial" w:cs="Arial"/>
          <w:sz w:val="22"/>
        </w:rPr>
        <w:t xml:space="preserve"> for their valuable contributions and support throughout the project. Your guidance and insights have been invaluable to the successful </w:t>
      </w:r>
    </w:p>
    <w:p w14:paraId="4467B229" w14:textId="7C5E4CDF" w:rsidR="00142227" w:rsidRPr="001E6098" w:rsidRDefault="00142227" w:rsidP="00142227">
      <w:pPr>
        <w:jc w:val="both"/>
        <w:rPr>
          <w:rFonts w:ascii="Arial" w:hAnsi="Arial" w:cs="Arial"/>
          <w:sz w:val="22"/>
        </w:rPr>
      </w:pPr>
      <w:r w:rsidRPr="00142227">
        <w:rPr>
          <w:rFonts w:ascii="Arial" w:hAnsi="Arial" w:cs="Arial"/>
          <w:sz w:val="22"/>
        </w:rPr>
        <w:t>completion of this endeavor.</w:t>
      </w:r>
    </w:p>
    <w:p w14:paraId="1AA2EA31" w14:textId="77777777" w:rsidR="001E6098" w:rsidRDefault="001E6098" w:rsidP="001E6098">
      <w:pPr>
        <w:jc w:val="both"/>
        <w:rPr>
          <w:rFonts w:ascii="Arial" w:hAnsi="Arial" w:cs="Arial"/>
          <w:sz w:val="22"/>
        </w:rPr>
      </w:pPr>
    </w:p>
    <w:p w14:paraId="726E0372" w14:textId="77777777" w:rsidR="00796998" w:rsidRPr="001E6098" w:rsidRDefault="00796998" w:rsidP="001E6098">
      <w:pPr>
        <w:jc w:val="both"/>
        <w:rPr>
          <w:rFonts w:ascii="Arial" w:hAnsi="Arial" w:cs="Arial"/>
          <w:sz w:val="22"/>
        </w:rPr>
      </w:pPr>
    </w:p>
    <w:p w14:paraId="5474D8D8" w14:textId="37428DD1" w:rsidR="00636568" w:rsidRDefault="00636568" w:rsidP="00FB5BD6">
      <w:pPr>
        <w:pStyle w:val="ListParagraph"/>
        <w:numPr>
          <w:ilvl w:val="0"/>
          <w:numId w:val="32"/>
        </w:numPr>
        <w:jc w:val="both"/>
        <w:rPr>
          <w:rFonts w:ascii="Arial" w:hAnsi="Arial" w:cs="Arial"/>
          <w:b/>
          <w:sz w:val="22"/>
        </w:rPr>
      </w:pPr>
      <w:r>
        <w:rPr>
          <w:rFonts w:ascii="Arial" w:hAnsi="Arial" w:cs="Arial"/>
          <w:b/>
          <w:sz w:val="22"/>
        </w:rPr>
        <w:t>Conclusions</w:t>
      </w:r>
    </w:p>
    <w:p w14:paraId="7586CD97" w14:textId="3B215E06" w:rsidR="00AC6F82" w:rsidRDefault="005E5436" w:rsidP="00AC6F82">
      <w:pPr>
        <w:pStyle w:val="ListParagraph"/>
        <w:ind w:left="360" w:firstLine="360"/>
        <w:jc w:val="both"/>
        <w:rPr>
          <w:rFonts w:ascii="Arial" w:hAnsi="Arial" w:cs="Arial"/>
          <w:sz w:val="22"/>
        </w:rPr>
      </w:pPr>
      <w:r w:rsidRPr="005E5436">
        <w:rPr>
          <w:rFonts w:ascii="Arial" w:hAnsi="Arial" w:cs="Arial"/>
          <w:sz w:val="22"/>
        </w:rPr>
        <w:t>In conclusion, the Whac-A-Mole project achieved its main goals, providing a functional and engaging gaming experience on the FPGA platform. The successful integration of game mechanics, scoring system, and difficulty levels laid a strong foundation for future enhancements. The primary area for improvement lies in implementing the visual aspect of the game through VGA integration, which would greatly enhance the user experience. This project offers valuable insights for future students to create an even more immersive and polished Whac-A-Mole game on an FPGA.</w:t>
      </w:r>
    </w:p>
    <w:p w14:paraId="37BEFF8E" w14:textId="77777777" w:rsidR="00DE2E7F" w:rsidRDefault="006E51B4" w:rsidP="00DE2E7F">
      <w:pPr>
        <w:pStyle w:val="ListParagraph"/>
        <w:ind w:left="360" w:firstLine="360"/>
        <w:jc w:val="both"/>
        <w:rPr>
          <w:rFonts w:ascii="Arial" w:hAnsi="Arial" w:cs="Arial"/>
          <w:sz w:val="22"/>
        </w:rPr>
      </w:pPr>
      <w:r w:rsidRPr="006E51B4">
        <w:rPr>
          <w:rFonts w:ascii="Arial" w:hAnsi="Arial" w:cs="Arial"/>
          <w:sz w:val="22"/>
        </w:rPr>
        <w:t>Reflecting on the project, I would certainly choose the same project again. It provided a hands-on opportunity to apply the concepts learned in digital electronics in a creative and engaging manner. The project not only reinforced my understanding of digital systems and FPGA programming but also allowed me to explore the challenges of game design.</w:t>
      </w:r>
      <w:r w:rsidR="00AC6F82">
        <w:rPr>
          <w:rFonts w:ascii="Arial" w:hAnsi="Arial" w:cs="Arial"/>
          <w:sz w:val="22"/>
        </w:rPr>
        <w:t xml:space="preserve"> </w:t>
      </w:r>
      <w:r w:rsidRPr="00AC6F82">
        <w:rPr>
          <w:rFonts w:ascii="Arial" w:hAnsi="Arial" w:cs="Arial"/>
          <w:sz w:val="22"/>
        </w:rPr>
        <w:t xml:space="preserve">For future students considering a similar project, I strongly recommend considering collaboration with a partner. Developing such a project requires a significant time commitment, and having a partner can facilitate the implementation process and lead to more elaborate enhancements. </w:t>
      </w:r>
    </w:p>
    <w:p w14:paraId="57520613" w14:textId="2D9B3EA5" w:rsidR="00E87CEF" w:rsidRDefault="006E51B4" w:rsidP="00DE2E7F">
      <w:pPr>
        <w:pStyle w:val="ListParagraph"/>
        <w:ind w:left="360" w:firstLine="360"/>
        <w:jc w:val="both"/>
        <w:rPr>
          <w:rFonts w:ascii="Arial" w:hAnsi="Arial" w:cs="Arial"/>
          <w:sz w:val="22"/>
        </w:rPr>
      </w:pPr>
      <w:r w:rsidRPr="006E51B4">
        <w:rPr>
          <w:rFonts w:ascii="Arial" w:hAnsi="Arial" w:cs="Arial"/>
          <w:sz w:val="22"/>
        </w:rPr>
        <w:t xml:space="preserve">Overall, this project served as an excellent final project choice, demonstrating a profound </w:t>
      </w:r>
      <w:r w:rsidR="00DE2E7F">
        <w:rPr>
          <w:rFonts w:ascii="Arial" w:hAnsi="Arial" w:cs="Arial"/>
          <w:sz w:val="22"/>
        </w:rPr>
        <w:t xml:space="preserve">understanding </w:t>
      </w:r>
      <w:r w:rsidRPr="006E51B4">
        <w:rPr>
          <w:rFonts w:ascii="Arial" w:hAnsi="Arial" w:cs="Arial"/>
          <w:sz w:val="22"/>
        </w:rPr>
        <w:t>of the concepts learned throughout the course. Creating a functional game while incorporating hardware design principles was not only educational but also enjoyable. The Whac-A-Mole game project offers a valuable experience for any student seeking to showcase their in-depth understanding of digital electronics in a playful and practical way.</w:t>
      </w:r>
    </w:p>
    <w:p w14:paraId="0C7E79B3" w14:textId="77777777" w:rsidR="00B72C83" w:rsidRDefault="00B72C83" w:rsidP="00DE2E7F">
      <w:pPr>
        <w:pStyle w:val="ListParagraph"/>
        <w:ind w:left="360" w:firstLine="360"/>
        <w:jc w:val="both"/>
        <w:rPr>
          <w:rFonts w:ascii="Arial" w:hAnsi="Arial" w:cs="Arial"/>
          <w:sz w:val="22"/>
        </w:rPr>
      </w:pPr>
    </w:p>
    <w:p w14:paraId="5D4E5CFC" w14:textId="68536091" w:rsidR="00E87CEF" w:rsidRDefault="00E87CEF" w:rsidP="00636568">
      <w:pPr>
        <w:jc w:val="both"/>
        <w:rPr>
          <w:rFonts w:ascii="Arial" w:hAnsi="Arial" w:cs="Arial"/>
          <w:b/>
          <w:sz w:val="22"/>
        </w:rPr>
      </w:pPr>
      <w:r>
        <w:rPr>
          <w:rFonts w:ascii="Arial" w:hAnsi="Arial" w:cs="Arial"/>
          <w:b/>
          <w:sz w:val="22"/>
        </w:rPr>
        <w:t>Appendix A: VHDL Source Code</w:t>
      </w:r>
    </w:p>
    <w:p w14:paraId="61AC897E" w14:textId="7EA6A1C4" w:rsidR="00E87CEF" w:rsidRDefault="00CA7FBC" w:rsidP="00636568">
      <w:pPr>
        <w:jc w:val="both"/>
        <w:rPr>
          <w:rFonts w:ascii="Arial" w:hAnsi="Arial" w:cs="Arial"/>
          <w:sz w:val="22"/>
        </w:rPr>
      </w:pPr>
      <w:r>
        <w:rPr>
          <w:rFonts w:ascii="Arial" w:hAnsi="Arial" w:cs="Arial"/>
          <w:sz w:val="22"/>
        </w:rPr>
        <w:t xml:space="preserve">Source Code may be found in the drive. They are found in a folder called </w:t>
      </w:r>
      <w:proofErr w:type="gramStart"/>
      <w:r>
        <w:rPr>
          <w:rFonts w:ascii="Arial" w:hAnsi="Arial" w:cs="Arial"/>
          <w:sz w:val="22"/>
        </w:rPr>
        <w:t>VHDL</w:t>
      </w:r>
      <w:proofErr w:type="gramEnd"/>
    </w:p>
    <w:p w14:paraId="0DF2FA79" w14:textId="77777777" w:rsidR="00E87CEF" w:rsidRPr="00E87CEF" w:rsidRDefault="00E87CEF" w:rsidP="00636568">
      <w:pPr>
        <w:jc w:val="both"/>
        <w:rPr>
          <w:rFonts w:ascii="Arial" w:hAnsi="Arial" w:cs="Arial"/>
          <w:sz w:val="22"/>
        </w:rPr>
      </w:pPr>
    </w:p>
    <w:p w14:paraId="65D946EB" w14:textId="7D029D24" w:rsidR="00E87CEF" w:rsidRPr="00E87CEF" w:rsidRDefault="00E87CEF" w:rsidP="00636568">
      <w:pPr>
        <w:jc w:val="both"/>
        <w:rPr>
          <w:rFonts w:ascii="Arial" w:hAnsi="Arial" w:cs="Arial"/>
          <w:b/>
          <w:sz w:val="22"/>
        </w:rPr>
      </w:pPr>
      <w:r>
        <w:rPr>
          <w:rFonts w:ascii="Arial" w:hAnsi="Arial" w:cs="Arial"/>
          <w:b/>
          <w:sz w:val="22"/>
        </w:rPr>
        <w:t>Appendix B: VHDL Testbenches</w:t>
      </w:r>
    </w:p>
    <w:p w14:paraId="2E02B7C2" w14:textId="0CADC541" w:rsidR="000F0113" w:rsidRDefault="00CA7FBC" w:rsidP="00E87CEF">
      <w:pPr>
        <w:jc w:val="both"/>
        <w:rPr>
          <w:rFonts w:ascii="Arial" w:hAnsi="Arial" w:cs="Arial"/>
          <w:sz w:val="22"/>
        </w:rPr>
      </w:pPr>
      <w:r>
        <w:rPr>
          <w:rFonts w:ascii="Arial" w:hAnsi="Arial" w:cs="Arial"/>
          <w:sz w:val="22"/>
        </w:rPr>
        <w:lastRenderedPageBreak/>
        <w:t>Testbenches may be found in the drive. They are in a folder called Testbench.</w:t>
      </w:r>
    </w:p>
    <w:p w14:paraId="57B5F85A" w14:textId="77777777" w:rsidR="000F0113" w:rsidRPr="000F0113" w:rsidRDefault="000F0113" w:rsidP="000F0113">
      <w:pPr>
        <w:ind w:left="360"/>
        <w:jc w:val="both"/>
        <w:rPr>
          <w:rFonts w:ascii="Arial" w:hAnsi="Arial" w:cs="Arial"/>
          <w:i/>
          <w:sz w:val="22"/>
        </w:rPr>
      </w:pPr>
    </w:p>
    <w:p w14:paraId="24EA336D" w14:textId="77777777" w:rsidR="00097002" w:rsidRPr="00097002" w:rsidRDefault="00097002" w:rsidP="00097002">
      <w:pPr>
        <w:jc w:val="both"/>
        <w:rPr>
          <w:rFonts w:ascii="Arial" w:hAnsi="Arial" w:cs="Arial"/>
          <w:i/>
          <w:sz w:val="22"/>
        </w:rPr>
      </w:pPr>
    </w:p>
    <w:p w14:paraId="60070D65" w14:textId="77777777" w:rsidR="00AF7428" w:rsidRDefault="00AF7428">
      <w:pPr>
        <w:rPr>
          <w:rFonts w:ascii="Palatino Linotype" w:hAnsi="Palatino Linotype"/>
        </w:rPr>
      </w:pPr>
    </w:p>
    <w:sectPr w:rsidR="00AF7428" w:rsidSect="00550F79">
      <w:pgSz w:w="12240" w:h="15840"/>
      <w:pgMar w:top="1080" w:right="1260" w:bottom="1080" w:left="1260" w:header="720" w:footer="720" w:gutter="0"/>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3C231" w14:textId="77777777" w:rsidR="00D07152" w:rsidRDefault="00D07152">
      <w:r>
        <w:separator/>
      </w:r>
    </w:p>
  </w:endnote>
  <w:endnote w:type="continuationSeparator" w:id="0">
    <w:p w14:paraId="7477A664" w14:textId="77777777" w:rsidR="00D07152" w:rsidRDefault="00D07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Palatino">
    <w:altName w:val="Book Antiqua"/>
    <w:panose1 w:val="00000000000000000000"/>
    <w:charset w:val="00"/>
    <w:family w:val="auto"/>
    <w:pitch w:val="variable"/>
    <w:sig w:usb0="A00002FF" w:usb1="7800205A" w:usb2="14600000" w:usb3="00000000" w:csb0="00000193" w:csb1="00000000"/>
  </w:font>
  <w:font w:name="New York">
    <w:panose1 w:val="020B0604020202020204"/>
    <w:charset w:val="00"/>
    <w:family w:val="roman"/>
    <w:pitch w:val="variable"/>
    <w:sig w:usb0="00000003" w:usb1="00000000" w:usb2="00000000" w:usb3="00000000" w:csb0="00000001"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E8317" w14:textId="5C706C5A" w:rsidR="000A7B08" w:rsidRDefault="00060B4B">
    <w:pPr>
      <w:pStyle w:val="Footer"/>
      <w:widowControl w:val="0"/>
      <w:pBdr>
        <w:top w:val="single" w:sz="6" w:space="0" w:color="auto"/>
      </w:pBdr>
      <w:tabs>
        <w:tab w:val="clear" w:pos="4320"/>
        <w:tab w:val="clear" w:pos="8640"/>
        <w:tab w:val="right" w:pos="9720"/>
      </w:tabs>
      <w:rPr>
        <w:rFonts w:ascii="Helvetica" w:hAnsi="Helvetica"/>
        <w:i/>
        <w:sz w:val="18"/>
      </w:rPr>
    </w:pPr>
    <w:r>
      <w:t>Final Project Report</w:t>
    </w:r>
    <w:r w:rsidR="000A7B08">
      <w:rPr>
        <w:rFonts w:ascii="Helvetica" w:hAnsi="Helvetica"/>
        <w:i/>
        <w:sz w:val="18"/>
      </w:rPr>
      <w:tab/>
      <w:t xml:space="preserve">Page </w:t>
    </w:r>
    <w:r w:rsidR="000A7B08">
      <w:rPr>
        <w:rFonts w:ascii="Helvetica" w:hAnsi="Helvetica"/>
        <w:i/>
        <w:sz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1F617" w14:textId="77777777" w:rsidR="00D07152" w:rsidRDefault="00D07152">
      <w:r>
        <w:separator/>
      </w:r>
    </w:p>
  </w:footnote>
  <w:footnote w:type="continuationSeparator" w:id="0">
    <w:p w14:paraId="5BCDA3F1" w14:textId="77777777" w:rsidR="00D07152" w:rsidRDefault="00D07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C8878" w14:textId="371512E4" w:rsidR="000A7B08" w:rsidRDefault="000A7B08">
    <w:pPr>
      <w:pStyle w:val="Header"/>
      <w:pBdr>
        <w:bottom w:val="single" w:sz="6" w:space="0" w:color="auto"/>
      </w:pBdr>
      <w:tabs>
        <w:tab w:val="clear" w:pos="4320"/>
        <w:tab w:val="clear" w:pos="8640"/>
        <w:tab w:val="right" w:pos="9720"/>
      </w:tabs>
      <w:rPr>
        <w:rFonts w:ascii="Helvetica" w:hAnsi="Helvetica"/>
        <w:i/>
        <w:sz w:val="18"/>
      </w:rPr>
    </w:pPr>
    <w:proofErr w:type="spellStart"/>
    <w:r>
      <w:rPr>
        <w:rFonts w:ascii="Helvetica" w:hAnsi="Helvetica"/>
        <w:i/>
        <w:sz w:val="18"/>
      </w:rPr>
      <w:t>Engs</w:t>
    </w:r>
    <w:proofErr w:type="spellEnd"/>
    <w:r>
      <w:rPr>
        <w:rFonts w:ascii="Helvetica" w:hAnsi="Helvetica"/>
        <w:i/>
        <w:sz w:val="18"/>
      </w:rPr>
      <w:t xml:space="preserve"> 31 / </w:t>
    </w:r>
    <w:proofErr w:type="spellStart"/>
    <w:r>
      <w:rPr>
        <w:rFonts w:ascii="Helvetica" w:hAnsi="Helvetica"/>
        <w:i/>
        <w:sz w:val="18"/>
      </w:rPr>
      <w:t>CoSc</w:t>
    </w:r>
    <w:proofErr w:type="spellEnd"/>
    <w:r>
      <w:rPr>
        <w:rFonts w:ascii="Helvetica" w:hAnsi="Helvetica"/>
        <w:i/>
        <w:sz w:val="18"/>
      </w:rPr>
      <w:t xml:space="preserve"> </w:t>
    </w:r>
    <w:r w:rsidR="00AD60DA">
      <w:rPr>
        <w:rFonts w:ascii="Helvetica" w:hAnsi="Helvetica"/>
        <w:i/>
        <w:sz w:val="18"/>
      </w:rPr>
      <w:t>56 —</w:t>
    </w:r>
    <w:r w:rsidR="0083481F">
      <w:rPr>
        <w:rFonts w:ascii="Helvetica" w:hAnsi="Helvetica"/>
        <w:i/>
        <w:sz w:val="18"/>
      </w:rPr>
      <w:t xml:space="preserve"> Digital Electronics</w:t>
    </w:r>
    <w:r w:rsidR="0083481F">
      <w:rPr>
        <w:rFonts w:ascii="Helvetica" w:hAnsi="Helvetica"/>
        <w:i/>
        <w:sz w:val="18"/>
      </w:rPr>
      <w:tab/>
      <w:t xml:space="preserve">Spring </w:t>
    </w:r>
    <w:r w:rsidR="00BE0421">
      <w:rPr>
        <w:rFonts w:ascii="Helvetica" w:hAnsi="Helvetica"/>
        <w:i/>
        <w:sz w:val="18"/>
      </w:rPr>
      <w:t>2023</w:t>
    </w:r>
  </w:p>
  <w:p w14:paraId="329C2409" w14:textId="77777777" w:rsidR="000A7B08" w:rsidRDefault="000A7B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B686F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C20361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BDAA7C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1AAF4F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7542F6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4AC46B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780C69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238876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4F5E404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2280E91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620E3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singleLevel"/>
    <w:tmpl w:val="00000000"/>
    <w:lvl w:ilvl="0">
      <w:start w:val="1"/>
      <w:numFmt w:val="decimal"/>
      <w:lvlText w:val="%1."/>
      <w:legacy w:legacy="1" w:legacySpace="0" w:legacyIndent="360"/>
      <w:lvlJc w:val="left"/>
      <w:pPr>
        <w:ind w:left="720" w:hanging="360"/>
      </w:pPr>
    </w:lvl>
  </w:abstractNum>
  <w:abstractNum w:abstractNumId="12" w15:restartNumberingAfterBreak="0">
    <w:nsid w:val="00000002"/>
    <w:multiLevelType w:val="singleLevel"/>
    <w:tmpl w:val="00000000"/>
    <w:lvl w:ilvl="0">
      <w:start w:val="1"/>
      <w:numFmt w:val="decimal"/>
      <w:lvlText w:val="%1."/>
      <w:legacy w:legacy="1" w:legacySpace="0" w:legacyIndent="360"/>
      <w:lvlJc w:val="left"/>
      <w:pPr>
        <w:ind w:left="360" w:hanging="360"/>
      </w:pPr>
    </w:lvl>
  </w:abstractNum>
  <w:abstractNum w:abstractNumId="13" w15:restartNumberingAfterBreak="0">
    <w:nsid w:val="00000003"/>
    <w:multiLevelType w:val="singleLevel"/>
    <w:tmpl w:val="00000000"/>
    <w:lvl w:ilvl="0">
      <w:start w:val="1"/>
      <w:numFmt w:val="decimal"/>
      <w:lvlText w:val="%1."/>
      <w:legacy w:legacy="1" w:legacySpace="0" w:legacyIndent="360"/>
      <w:lvlJc w:val="left"/>
      <w:pPr>
        <w:ind w:left="720" w:hanging="360"/>
      </w:pPr>
    </w:lvl>
  </w:abstractNum>
  <w:abstractNum w:abstractNumId="14" w15:restartNumberingAfterBreak="0">
    <w:nsid w:val="00000004"/>
    <w:multiLevelType w:val="singleLevel"/>
    <w:tmpl w:val="00000000"/>
    <w:lvl w:ilvl="0">
      <w:start w:val="1"/>
      <w:numFmt w:val="decimal"/>
      <w:lvlText w:val="%1."/>
      <w:legacy w:legacy="1" w:legacySpace="0" w:legacyIndent="360"/>
      <w:lvlJc w:val="left"/>
      <w:pPr>
        <w:ind w:left="720" w:hanging="360"/>
      </w:pPr>
    </w:lvl>
  </w:abstractNum>
  <w:abstractNum w:abstractNumId="15" w15:restartNumberingAfterBreak="0">
    <w:nsid w:val="021624B1"/>
    <w:multiLevelType w:val="hybridMultilevel"/>
    <w:tmpl w:val="D6340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5753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65C2233"/>
    <w:multiLevelType w:val="hybridMultilevel"/>
    <w:tmpl w:val="4040216A"/>
    <w:lvl w:ilvl="0" w:tplc="5C1061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7BE2AC0"/>
    <w:multiLevelType w:val="multilevel"/>
    <w:tmpl w:val="88D6F112"/>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9" w15:restartNumberingAfterBreak="0">
    <w:nsid w:val="0D593A87"/>
    <w:multiLevelType w:val="hybridMultilevel"/>
    <w:tmpl w:val="86306C48"/>
    <w:lvl w:ilvl="0" w:tplc="7A127F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9F1ED1"/>
    <w:multiLevelType w:val="hybridMultilevel"/>
    <w:tmpl w:val="F1FCF4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5C118C"/>
    <w:multiLevelType w:val="multilevel"/>
    <w:tmpl w:val="955A4AD0"/>
    <w:lvl w:ilvl="0">
      <w:start w:val="2"/>
      <w:numFmt w:val="decimal"/>
      <w:lvlText w:val="%1."/>
      <w:lvlJc w:val="left"/>
      <w:pPr>
        <w:ind w:left="1000" w:hanging="1000"/>
      </w:pPr>
      <w:rPr>
        <w:rFonts w:hint="default"/>
      </w:rPr>
    </w:lvl>
    <w:lvl w:ilvl="1">
      <w:start w:val="6"/>
      <w:numFmt w:val="decimal"/>
      <w:lvlText w:val="%1.%2."/>
      <w:lvlJc w:val="left"/>
      <w:pPr>
        <w:ind w:left="1800" w:hanging="1080"/>
      </w:pPr>
      <w:rPr>
        <w:rFonts w:hint="default"/>
      </w:rPr>
    </w:lvl>
    <w:lvl w:ilvl="2">
      <w:start w:val="2"/>
      <w:numFmt w:val="decimal"/>
      <w:lvlText w:val="%1.%2.%3."/>
      <w:lvlJc w:val="left"/>
      <w:pPr>
        <w:ind w:left="2880" w:hanging="1440"/>
      </w:pPr>
      <w:rPr>
        <w:rFonts w:hint="default"/>
      </w:rPr>
    </w:lvl>
    <w:lvl w:ilvl="3">
      <w:start w:val="1"/>
      <w:numFmt w:val="decimal"/>
      <w:lvlText w:val="%1.%2.%3.%4."/>
      <w:lvlJc w:val="left"/>
      <w:pPr>
        <w:ind w:left="3960" w:hanging="1800"/>
      </w:pPr>
      <w:rPr>
        <w:rFonts w:hint="default"/>
      </w:rPr>
    </w:lvl>
    <w:lvl w:ilvl="4">
      <w:start w:val="1"/>
      <w:numFmt w:val="decimal"/>
      <w:lvlText w:val="%1.%2.%3.%4.%5."/>
      <w:lvlJc w:val="left"/>
      <w:pPr>
        <w:ind w:left="5040" w:hanging="2160"/>
      </w:pPr>
      <w:rPr>
        <w:rFonts w:hint="default"/>
      </w:rPr>
    </w:lvl>
    <w:lvl w:ilvl="5">
      <w:start w:val="1"/>
      <w:numFmt w:val="decimal"/>
      <w:lvlText w:val="%1.%2.%3.%4.%5.%6."/>
      <w:lvlJc w:val="left"/>
      <w:pPr>
        <w:ind w:left="6120" w:hanging="2520"/>
      </w:pPr>
      <w:rPr>
        <w:rFonts w:hint="default"/>
      </w:rPr>
    </w:lvl>
    <w:lvl w:ilvl="6">
      <w:start w:val="1"/>
      <w:numFmt w:val="decimal"/>
      <w:lvlText w:val="%1.%2.%3.%4.%5.%6.%7."/>
      <w:lvlJc w:val="left"/>
      <w:pPr>
        <w:ind w:left="7200" w:hanging="2880"/>
      </w:pPr>
      <w:rPr>
        <w:rFonts w:hint="default"/>
      </w:rPr>
    </w:lvl>
    <w:lvl w:ilvl="7">
      <w:start w:val="1"/>
      <w:numFmt w:val="decimal"/>
      <w:lvlText w:val="%1.%2.%3.%4.%5.%6.%7.%8."/>
      <w:lvlJc w:val="left"/>
      <w:pPr>
        <w:ind w:left="8280" w:hanging="3240"/>
      </w:pPr>
      <w:rPr>
        <w:rFonts w:hint="default"/>
      </w:rPr>
    </w:lvl>
    <w:lvl w:ilvl="8">
      <w:start w:val="1"/>
      <w:numFmt w:val="decimal"/>
      <w:lvlText w:val="%1.%2.%3.%4.%5.%6.%7.%8.%9."/>
      <w:lvlJc w:val="left"/>
      <w:pPr>
        <w:ind w:left="9360" w:hanging="3600"/>
      </w:pPr>
      <w:rPr>
        <w:rFonts w:hint="default"/>
      </w:rPr>
    </w:lvl>
  </w:abstractNum>
  <w:abstractNum w:abstractNumId="22" w15:restartNumberingAfterBreak="0">
    <w:nsid w:val="1380417B"/>
    <w:multiLevelType w:val="multilevel"/>
    <w:tmpl w:val="E9A02016"/>
    <w:lvl w:ilvl="0">
      <w:start w:val="1"/>
      <w:numFmt w:val="lowerLetter"/>
      <w:lvlText w:val="(%1)"/>
      <w:lvlJc w:val="left"/>
      <w:pPr>
        <w:tabs>
          <w:tab w:val="num" w:pos="820"/>
        </w:tabs>
        <w:ind w:left="820" w:hanging="520"/>
      </w:pPr>
      <w:rPr>
        <w:rFonts w:hint="default"/>
      </w:rPr>
    </w:lvl>
    <w:lvl w:ilvl="1">
      <w:start w:val="1"/>
      <w:numFmt w:val="lowerLetter"/>
      <w:lvlText w:val="%2."/>
      <w:lvlJc w:val="left"/>
      <w:pPr>
        <w:tabs>
          <w:tab w:val="num" w:pos="1380"/>
        </w:tabs>
        <w:ind w:left="1380" w:hanging="360"/>
      </w:pPr>
    </w:lvl>
    <w:lvl w:ilvl="2">
      <w:start w:val="1"/>
      <w:numFmt w:val="lowerRoman"/>
      <w:lvlText w:val="%3."/>
      <w:lvlJc w:val="right"/>
      <w:pPr>
        <w:tabs>
          <w:tab w:val="num" w:pos="2100"/>
        </w:tabs>
        <w:ind w:left="2100" w:hanging="180"/>
      </w:pPr>
    </w:lvl>
    <w:lvl w:ilvl="3">
      <w:start w:val="1"/>
      <w:numFmt w:val="decimal"/>
      <w:lvlText w:val="%4."/>
      <w:lvlJc w:val="left"/>
      <w:pPr>
        <w:tabs>
          <w:tab w:val="num" w:pos="2820"/>
        </w:tabs>
        <w:ind w:left="2820" w:hanging="360"/>
      </w:pPr>
    </w:lvl>
    <w:lvl w:ilvl="4">
      <w:start w:val="1"/>
      <w:numFmt w:val="lowerLetter"/>
      <w:lvlText w:val="%5."/>
      <w:lvlJc w:val="left"/>
      <w:pPr>
        <w:tabs>
          <w:tab w:val="num" w:pos="3540"/>
        </w:tabs>
        <w:ind w:left="3540" w:hanging="360"/>
      </w:pPr>
    </w:lvl>
    <w:lvl w:ilvl="5">
      <w:start w:val="1"/>
      <w:numFmt w:val="lowerRoman"/>
      <w:lvlText w:val="%6."/>
      <w:lvlJc w:val="right"/>
      <w:pPr>
        <w:tabs>
          <w:tab w:val="num" w:pos="4260"/>
        </w:tabs>
        <w:ind w:left="4260" w:hanging="180"/>
      </w:pPr>
    </w:lvl>
    <w:lvl w:ilvl="6">
      <w:start w:val="1"/>
      <w:numFmt w:val="decimal"/>
      <w:lvlText w:val="%7."/>
      <w:lvlJc w:val="left"/>
      <w:pPr>
        <w:tabs>
          <w:tab w:val="num" w:pos="4980"/>
        </w:tabs>
        <w:ind w:left="4980" w:hanging="360"/>
      </w:pPr>
    </w:lvl>
    <w:lvl w:ilvl="7">
      <w:start w:val="1"/>
      <w:numFmt w:val="lowerLetter"/>
      <w:lvlText w:val="%8."/>
      <w:lvlJc w:val="left"/>
      <w:pPr>
        <w:tabs>
          <w:tab w:val="num" w:pos="5700"/>
        </w:tabs>
        <w:ind w:left="5700" w:hanging="360"/>
      </w:pPr>
    </w:lvl>
    <w:lvl w:ilvl="8">
      <w:start w:val="1"/>
      <w:numFmt w:val="lowerRoman"/>
      <w:lvlText w:val="%9."/>
      <w:lvlJc w:val="right"/>
      <w:pPr>
        <w:tabs>
          <w:tab w:val="num" w:pos="6420"/>
        </w:tabs>
        <w:ind w:left="6420" w:hanging="180"/>
      </w:pPr>
    </w:lvl>
  </w:abstractNum>
  <w:abstractNum w:abstractNumId="23" w15:restartNumberingAfterBreak="0">
    <w:nsid w:val="14B4691D"/>
    <w:multiLevelType w:val="multilevel"/>
    <w:tmpl w:val="8E42F0F4"/>
    <w:lvl w:ilvl="0">
      <w:start w:val="2"/>
      <w:numFmt w:val="decimal"/>
      <w:lvlText w:val="%1."/>
      <w:lvlJc w:val="left"/>
      <w:pPr>
        <w:ind w:left="1000" w:hanging="1000"/>
      </w:pPr>
      <w:rPr>
        <w:rFonts w:hint="default"/>
      </w:rPr>
    </w:lvl>
    <w:lvl w:ilvl="1">
      <w:start w:val="1"/>
      <w:numFmt w:val="decimal"/>
      <w:lvlText w:val="%1.%2."/>
      <w:lvlJc w:val="left"/>
      <w:pPr>
        <w:ind w:left="1080" w:hanging="1080"/>
      </w:pPr>
      <w:rPr>
        <w:rFonts w:hint="default"/>
      </w:rPr>
    </w:lvl>
    <w:lvl w:ilvl="2">
      <w:start w:val="2"/>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4" w15:restartNumberingAfterBreak="0">
    <w:nsid w:val="173D39C3"/>
    <w:multiLevelType w:val="multilevel"/>
    <w:tmpl w:val="6EC87D7C"/>
    <w:lvl w:ilvl="0">
      <w:start w:val="2"/>
      <w:numFmt w:val="decimal"/>
      <w:lvlText w:val="%1."/>
      <w:lvlJc w:val="left"/>
      <w:pPr>
        <w:ind w:left="1000" w:hanging="1000"/>
      </w:pPr>
      <w:rPr>
        <w:rFonts w:hint="default"/>
      </w:rPr>
    </w:lvl>
    <w:lvl w:ilvl="1">
      <w:start w:val="5"/>
      <w:numFmt w:val="decimal"/>
      <w:lvlText w:val="%1.%2."/>
      <w:lvlJc w:val="left"/>
      <w:pPr>
        <w:ind w:left="1620" w:hanging="1080"/>
      </w:pPr>
      <w:rPr>
        <w:rFonts w:hint="default"/>
      </w:rPr>
    </w:lvl>
    <w:lvl w:ilvl="2">
      <w:start w:val="2"/>
      <w:numFmt w:val="decimal"/>
      <w:lvlText w:val="%1.%2.%3."/>
      <w:lvlJc w:val="left"/>
      <w:pPr>
        <w:ind w:left="2520" w:hanging="1440"/>
      </w:pPr>
      <w:rPr>
        <w:rFonts w:hint="default"/>
      </w:rPr>
    </w:lvl>
    <w:lvl w:ilvl="3">
      <w:start w:val="1"/>
      <w:numFmt w:val="decimal"/>
      <w:lvlText w:val="%1.%2.%3.%4."/>
      <w:lvlJc w:val="left"/>
      <w:pPr>
        <w:ind w:left="3420" w:hanging="1800"/>
      </w:pPr>
      <w:rPr>
        <w:rFonts w:hint="default"/>
      </w:rPr>
    </w:lvl>
    <w:lvl w:ilvl="4">
      <w:start w:val="1"/>
      <w:numFmt w:val="decimal"/>
      <w:lvlText w:val="%1.%2.%3.%4.%5."/>
      <w:lvlJc w:val="left"/>
      <w:pPr>
        <w:ind w:left="4320" w:hanging="2160"/>
      </w:pPr>
      <w:rPr>
        <w:rFonts w:hint="default"/>
      </w:rPr>
    </w:lvl>
    <w:lvl w:ilvl="5">
      <w:start w:val="1"/>
      <w:numFmt w:val="decimal"/>
      <w:lvlText w:val="%1.%2.%3.%4.%5.%6."/>
      <w:lvlJc w:val="left"/>
      <w:pPr>
        <w:ind w:left="5220" w:hanging="2520"/>
      </w:pPr>
      <w:rPr>
        <w:rFonts w:hint="default"/>
      </w:rPr>
    </w:lvl>
    <w:lvl w:ilvl="6">
      <w:start w:val="1"/>
      <w:numFmt w:val="decimal"/>
      <w:lvlText w:val="%1.%2.%3.%4.%5.%6.%7."/>
      <w:lvlJc w:val="left"/>
      <w:pPr>
        <w:ind w:left="6120" w:hanging="2880"/>
      </w:pPr>
      <w:rPr>
        <w:rFonts w:hint="default"/>
      </w:rPr>
    </w:lvl>
    <w:lvl w:ilvl="7">
      <w:start w:val="1"/>
      <w:numFmt w:val="decimal"/>
      <w:lvlText w:val="%1.%2.%3.%4.%5.%6.%7.%8."/>
      <w:lvlJc w:val="left"/>
      <w:pPr>
        <w:ind w:left="7020" w:hanging="3240"/>
      </w:pPr>
      <w:rPr>
        <w:rFonts w:hint="default"/>
      </w:rPr>
    </w:lvl>
    <w:lvl w:ilvl="8">
      <w:start w:val="1"/>
      <w:numFmt w:val="decimal"/>
      <w:lvlText w:val="%1.%2.%3.%4.%5.%6.%7.%8.%9."/>
      <w:lvlJc w:val="left"/>
      <w:pPr>
        <w:ind w:left="7920" w:hanging="3600"/>
      </w:pPr>
      <w:rPr>
        <w:rFonts w:hint="default"/>
      </w:rPr>
    </w:lvl>
  </w:abstractNum>
  <w:abstractNum w:abstractNumId="25" w15:restartNumberingAfterBreak="0">
    <w:nsid w:val="223575AB"/>
    <w:multiLevelType w:val="multilevel"/>
    <w:tmpl w:val="D7C406BC"/>
    <w:lvl w:ilvl="0">
      <w:start w:val="3"/>
      <w:numFmt w:val="decimal"/>
      <w:lvlText w:val="%1."/>
      <w:lvlJc w:val="left"/>
      <w:pPr>
        <w:ind w:left="1000" w:hanging="1000"/>
      </w:pPr>
      <w:rPr>
        <w:rFonts w:hint="default"/>
      </w:rPr>
    </w:lvl>
    <w:lvl w:ilvl="1">
      <w:start w:val="4"/>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6" w15:restartNumberingAfterBreak="0">
    <w:nsid w:val="25352D89"/>
    <w:multiLevelType w:val="multilevel"/>
    <w:tmpl w:val="452E8272"/>
    <w:lvl w:ilvl="0">
      <w:start w:val="2"/>
      <w:numFmt w:val="decimal"/>
      <w:lvlText w:val="%1"/>
      <w:lvlJc w:val="left"/>
      <w:pPr>
        <w:ind w:left="880" w:hanging="880"/>
      </w:pPr>
      <w:rPr>
        <w:rFonts w:hint="default"/>
      </w:rPr>
    </w:lvl>
    <w:lvl w:ilvl="1">
      <w:start w:val="6"/>
      <w:numFmt w:val="decimal"/>
      <w:lvlText w:val="%1.%2"/>
      <w:lvlJc w:val="left"/>
      <w:pPr>
        <w:ind w:left="880" w:hanging="880"/>
      </w:pPr>
      <w:rPr>
        <w:rFonts w:hint="default"/>
      </w:rPr>
    </w:lvl>
    <w:lvl w:ilvl="2">
      <w:start w:val="5"/>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7" w15:restartNumberingAfterBreak="0">
    <w:nsid w:val="2CE87B60"/>
    <w:multiLevelType w:val="hybridMultilevel"/>
    <w:tmpl w:val="CD224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9F67E7"/>
    <w:multiLevelType w:val="multilevel"/>
    <w:tmpl w:val="98604652"/>
    <w:lvl w:ilvl="0">
      <w:start w:val="2"/>
      <w:numFmt w:val="decimal"/>
      <w:lvlText w:val="%1."/>
      <w:lvlJc w:val="left"/>
      <w:pPr>
        <w:ind w:left="1000" w:hanging="1000"/>
      </w:pPr>
      <w:rPr>
        <w:rFonts w:hint="default"/>
      </w:rPr>
    </w:lvl>
    <w:lvl w:ilvl="1">
      <w:start w:val="8"/>
      <w:numFmt w:val="decimal"/>
      <w:lvlText w:val="%1.%2."/>
      <w:lvlJc w:val="left"/>
      <w:pPr>
        <w:ind w:left="1080" w:hanging="1080"/>
      </w:pPr>
      <w:rPr>
        <w:rFonts w:hint="default"/>
      </w:rPr>
    </w:lvl>
    <w:lvl w:ilvl="2">
      <w:start w:val="2"/>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9" w15:restartNumberingAfterBreak="0">
    <w:nsid w:val="3B6149B4"/>
    <w:multiLevelType w:val="hybridMultilevel"/>
    <w:tmpl w:val="D6340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5E221B"/>
    <w:multiLevelType w:val="hybridMultilevel"/>
    <w:tmpl w:val="878A5CEA"/>
    <w:lvl w:ilvl="0" w:tplc="7AD26F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1667E7"/>
    <w:multiLevelType w:val="multilevel"/>
    <w:tmpl w:val="A86E008C"/>
    <w:lvl w:ilvl="0">
      <w:start w:val="2"/>
      <w:numFmt w:val="decimal"/>
      <w:lvlText w:val="%1"/>
      <w:lvlJc w:val="left"/>
      <w:pPr>
        <w:ind w:left="480" w:hanging="480"/>
      </w:pPr>
      <w:rPr>
        <w:rFonts w:hint="default"/>
      </w:rPr>
    </w:lvl>
    <w:lvl w:ilvl="1">
      <w:start w:val="6"/>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4C2B6375"/>
    <w:multiLevelType w:val="multilevel"/>
    <w:tmpl w:val="E9A02016"/>
    <w:lvl w:ilvl="0">
      <w:start w:val="1"/>
      <w:numFmt w:val="lowerLetter"/>
      <w:lvlText w:val="(%1)"/>
      <w:lvlJc w:val="left"/>
      <w:pPr>
        <w:tabs>
          <w:tab w:val="num" w:pos="820"/>
        </w:tabs>
        <w:ind w:left="820" w:hanging="520"/>
      </w:pPr>
      <w:rPr>
        <w:rFonts w:hint="default"/>
      </w:rPr>
    </w:lvl>
    <w:lvl w:ilvl="1">
      <w:start w:val="1"/>
      <w:numFmt w:val="lowerLetter"/>
      <w:lvlText w:val="%2."/>
      <w:lvlJc w:val="left"/>
      <w:pPr>
        <w:tabs>
          <w:tab w:val="num" w:pos="1380"/>
        </w:tabs>
        <w:ind w:left="1380" w:hanging="360"/>
      </w:pPr>
    </w:lvl>
    <w:lvl w:ilvl="2">
      <w:start w:val="1"/>
      <w:numFmt w:val="lowerRoman"/>
      <w:lvlText w:val="%3."/>
      <w:lvlJc w:val="right"/>
      <w:pPr>
        <w:tabs>
          <w:tab w:val="num" w:pos="2100"/>
        </w:tabs>
        <w:ind w:left="2100" w:hanging="180"/>
      </w:pPr>
    </w:lvl>
    <w:lvl w:ilvl="3">
      <w:start w:val="1"/>
      <w:numFmt w:val="decimal"/>
      <w:lvlText w:val="%4."/>
      <w:lvlJc w:val="left"/>
      <w:pPr>
        <w:tabs>
          <w:tab w:val="num" w:pos="2820"/>
        </w:tabs>
        <w:ind w:left="2820" w:hanging="360"/>
      </w:pPr>
    </w:lvl>
    <w:lvl w:ilvl="4">
      <w:start w:val="1"/>
      <w:numFmt w:val="lowerLetter"/>
      <w:lvlText w:val="%5."/>
      <w:lvlJc w:val="left"/>
      <w:pPr>
        <w:tabs>
          <w:tab w:val="num" w:pos="3540"/>
        </w:tabs>
        <w:ind w:left="3540" w:hanging="360"/>
      </w:pPr>
    </w:lvl>
    <w:lvl w:ilvl="5">
      <w:start w:val="1"/>
      <w:numFmt w:val="lowerRoman"/>
      <w:lvlText w:val="%6."/>
      <w:lvlJc w:val="right"/>
      <w:pPr>
        <w:tabs>
          <w:tab w:val="num" w:pos="4260"/>
        </w:tabs>
        <w:ind w:left="4260" w:hanging="180"/>
      </w:pPr>
    </w:lvl>
    <w:lvl w:ilvl="6">
      <w:start w:val="1"/>
      <w:numFmt w:val="decimal"/>
      <w:lvlText w:val="%7."/>
      <w:lvlJc w:val="left"/>
      <w:pPr>
        <w:tabs>
          <w:tab w:val="num" w:pos="4980"/>
        </w:tabs>
        <w:ind w:left="4980" w:hanging="360"/>
      </w:pPr>
    </w:lvl>
    <w:lvl w:ilvl="7">
      <w:start w:val="1"/>
      <w:numFmt w:val="lowerLetter"/>
      <w:lvlText w:val="%8."/>
      <w:lvlJc w:val="left"/>
      <w:pPr>
        <w:tabs>
          <w:tab w:val="num" w:pos="5700"/>
        </w:tabs>
        <w:ind w:left="5700" w:hanging="360"/>
      </w:pPr>
    </w:lvl>
    <w:lvl w:ilvl="8">
      <w:start w:val="1"/>
      <w:numFmt w:val="lowerRoman"/>
      <w:lvlText w:val="%9."/>
      <w:lvlJc w:val="right"/>
      <w:pPr>
        <w:tabs>
          <w:tab w:val="num" w:pos="6420"/>
        </w:tabs>
        <w:ind w:left="6420" w:hanging="180"/>
      </w:pPr>
    </w:lvl>
  </w:abstractNum>
  <w:abstractNum w:abstractNumId="33" w15:restartNumberingAfterBreak="0">
    <w:nsid w:val="4FD30E5B"/>
    <w:multiLevelType w:val="hybridMultilevel"/>
    <w:tmpl w:val="7A9424F4"/>
    <w:lvl w:ilvl="0" w:tplc="E5C674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4D70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67A441D"/>
    <w:multiLevelType w:val="hybridMultilevel"/>
    <w:tmpl w:val="E9A02016"/>
    <w:lvl w:ilvl="0" w:tplc="0A4278A0">
      <w:start w:val="1"/>
      <w:numFmt w:val="lowerLetter"/>
      <w:lvlText w:val="(%1)"/>
      <w:lvlJc w:val="left"/>
      <w:pPr>
        <w:tabs>
          <w:tab w:val="num" w:pos="820"/>
        </w:tabs>
        <w:ind w:left="820" w:hanging="520"/>
      </w:pPr>
      <w:rPr>
        <w:rFonts w:hint="default"/>
      </w:rPr>
    </w:lvl>
    <w:lvl w:ilvl="1" w:tplc="00190409" w:tentative="1">
      <w:start w:val="1"/>
      <w:numFmt w:val="lowerLetter"/>
      <w:lvlText w:val="%2."/>
      <w:lvlJc w:val="left"/>
      <w:pPr>
        <w:tabs>
          <w:tab w:val="num" w:pos="1380"/>
        </w:tabs>
        <w:ind w:left="1380" w:hanging="360"/>
      </w:pPr>
    </w:lvl>
    <w:lvl w:ilvl="2" w:tplc="001B0409" w:tentative="1">
      <w:start w:val="1"/>
      <w:numFmt w:val="lowerRoman"/>
      <w:lvlText w:val="%3."/>
      <w:lvlJc w:val="right"/>
      <w:pPr>
        <w:tabs>
          <w:tab w:val="num" w:pos="2100"/>
        </w:tabs>
        <w:ind w:left="2100" w:hanging="180"/>
      </w:pPr>
    </w:lvl>
    <w:lvl w:ilvl="3" w:tplc="000F0409" w:tentative="1">
      <w:start w:val="1"/>
      <w:numFmt w:val="decimal"/>
      <w:lvlText w:val="%4."/>
      <w:lvlJc w:val="left"/>
      <w:pPr>
        <w:tabs>
          <w:tab w:val="num" w:pos="2820"/>
        </w:tabs>
        <w:ind w:left="2820" w:hanging="360"/>
      </w:pPr>
    </w:lvl>
    <w:lvl w:ilvl="4" w:tplc="00190409" w:tentative="1">
      <w:start w:val="1"/>
      <w:numFmt w:val="lowerLetter"/>
      <w:lvlText w:val="%5."/>
      <w:lvlJc w:val="left"/>
      <w:pPr>
        <w:tabs>
          <w:tab w:val="num" w:pos="3540"/>
        </w:tabs>
        <w:ind w:left="3540" w:hanging="360"/>
      </w:pPr>
    </w:lvl>
    <w:lvl w:ilvl="5" w:tplc="001B0409" w:tentative="1">
      <w:start w:val="1"/>
      <w:numFmt w:val="lowerRoman"/>
      <w:lvlText w:val="%6."/>
      <w:lvlJc w:val="right"/>
      <w:pPr>
        <w:tabs>
          <w:tab w:val="num" w:pos="4260"/>
        </w:tabs>
        <w:ind w:left="4260" w:hanging="180"/>
      </w:pPr>
    </w:lvl>
    <w:lvl w:ilvl="6" w:tplc="000F0409" w:tentative="1">
      <w:start w:val="1"/>
      <w:numFmt w:val="decimal"/>
      <w:lvlText w:val="%7."/>
      <w:lvlJc w:val="left"/>
      <w:pPr>
        <w:tabs>
          <w:tab w:val="num" w:pos="4980"/>
        </w:tabs>
        <w:ind w:left="4980" w:hanging="360"/>
      </w:pPr>
    </w:lvl>
    <w:lvl w:ilvl="7" w:tplc="00190409" w:tentative="1">
      <w:start w:val="1"/>
      <w:numFmt w:val="lowerLetter"/>
      <w:lvlText w:val="%8."/>
      <w:lvlJc w:val="left"/>
      <w:pPr>
        <w:tabs>
          <w:tab w:val="num" w:pos="5700"/>
        </w:tabs>
        <w:ind w:left="5700" w:hanging="360"/>
      </w:pPr>
    </w:lvl>
    <w:lvl w:ilvl="8" w:tplc="001B0409" w:tentative="1">
      <w:start w:val="1"/>
      <w:numFmt w:val="lowerRoman"/>
      <w:lvlText w:val="%9."/>
      <w:lvlJc w:val="right"/>
      <w:pPr>
        <w:tabs>
          <w:tab w:val="num" w:pos="6420"/>
        </w:tabs>
        <w:ind w:left="6420" w:hanging="180"/>
      </w:pPr>
    </w:lvl>
  </w:abstractNum>
  <w:abstractNum w:abstractNumId="36" w15:restartNumberingAfterBreak="0">
    <w:nsid w:val="5EFE7361"/>
    <w:multiLevelType w:val="multilevel"/>
    <w:tmpl w:val="5C2A30EA"/>
    <w:lvl w:ilvl="0">
      <w:start w:val="3"/>
      <w:numFmt w:val="decimal"/>
      <w:lvlText w:val="%1"/>
      <w:lvlJc w:val="left"/>
      <w:pPr>
        <w:ind w:left="1220" w:hanging="1220"/>
      </w:pPr>
      <w:rPr>
        <w:rFonts w:hint="default"/>
      </w:rPr>
    </w:lvl>
    <w:lvl w:ilvl="1">
      <w:start w:val="5"/>
      <w:numFmt w:val="decimal"/>
      <w:lvlText w:val="%1.%2"/>
      <w:lvlJc w:val="left"/>
      <w:pPr>
        <w:ind w:left="1220" w:hanging="1220"/>
      </w:pPr>
      <w:rPr>
        <w:rFonts w:hint="default"/>
      </w:rPr>
    </w:lvl>
    <w:lvl w:ilvl="2">
      <w:start w:val="1"/>
      <w:numFmt w:val="decimal"/>
      <w:lvlText w:val="%1.%2.%3"/>
      <w:lvlJc w:val="left"/>
      <w:pPr>
        <w:ind w:left="1220" w:hanging="122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7" w15:restartNumberingAfterBreak="0">
    <w:nsid w:val="619D091E"/>
    <w:multiLevelType w:val="hybridMultilevel"/>
    <w:tmpl w:val="6F58E1AC"/>
    <w:lvl w:ilvl="0" w:tplc="B82E759C">
      <w:start w:val="3"/>
      <w:numFmt w:val="bullet"/>
      <w:lvlText w:val="-"/>
      <w:lvlJc w:val="left"/>
      <w:pPr>
        <w:ind w:left="1584" w:hanging="360"/>
      </w:pPr>
      <w:rPr>
        <w:rFonts w:ascii="Arial" w:eastAsia="Times New Roman" w:hAnsi="Arial" w:cs="Aria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8" w15:restartNumberingAfterBreak="0">
    <w:nsid w:val="631E3DD0"/>
    <w:multiLevelType w:val="multilevel"/>
    <w:tmpl w:val="486CDF0C"/>
    <w:lvl w:ilvl="0">
      <w:start w:val="3"/>
      <w:numFmt w:val="decimal"/>
      <w:lvlText w:val="%1."/>
      <w:lvlJc w:val="left"/>
      <w:pPr>
        <w:ind w:left="1000" w:hanging="1000"/>
      </w:pPr>
      <w:rPr>
        <w:rFonts w:hint="default"/>
      </w:rPr>
    </w:lvl>
    <w:lvl w:ilvl="1">
      <w:start w:val="2"/>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9" w15:restartNumberingAfterBreak="0">
    <w:nsid w:val="64EE5B1C"/>
    <w:multiLevelType w:val="multilevel"/>
    <w:tmpl w:val="2A36A5E8"/>
    <w:lvl w:ilvl="0">
      <w:start w:val="3"/>
      <w:numFmt w:val="decimal"/>
      <w:lvlText w:val="%1"/>
      <w:lvlJc w:val="left"/>
      <w:pPr>
        <w:ind w:left="880" w:hanging="880"/>
      </w:pPr>
      <w:rPr>
        <w:rFonts w:hint="default"/>
      </w:rPr>
    </w:lvl>
    <w:lvl w:ilvl="1">
      <w:start w:val="1"/>
      <w:numFmt w:val="decimal"/>
      <w:lvlText w:val="%1.%2"/>
      <w:lvlJc w:val="left"/>
      <w:pPr>
        <w:ind w:left="880" w:hanging="8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0" w15:restartNumberingAfterBreak="0">
    <w:nsid w:val="65651BBA"/>
    <w:multiLevelType w:val="multilevel"/>
    <w:tmpl w:val="DAA0BDE4"/>
    <w:lvl w:ilvl="0">
      <w:start w:val="2"/>
      <w:numFmt w:val="decimal"/>
      <w:lvlText w:val="%1."/>
      <w:lvlJc w:val="left"/>
      <w:pPr>
        <w:ind w:left="1000" w:hanging="1000"/>
      </w:pPr>
      <w:rPr>
        <w:rFonts w:hint="default"/>
      </w:rPr>
    </w:lvl>
    <w:lvl w:ilvl="1">
      <w:start w:val="2"/>
      <w:numFmt w:val="decimal"/>
      <w:lvlText w:val="%1.%2."/>
      <w:lvlJc w:val="left"/>
      <w:pPr>
        <w:ind w:left="1080" w:hanging="1080"/>
      </w:pPr>
      <w:rPr>
        <w:rFonts w:hint="default"/>
      </w:rPr>
    </w:lvl>
    <w:lvl w:ilvl="2">
      <w:start w:val="2"/>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1" w15:restartNumberingAfterBreak="0">
    <w:nsid w:val="6AEC248A"/>
    <w:multiLevelType w:val="multilevel"/>
    <w:tmpl w:val="13CCED82"/>
    <w:lvl w:ilvl="0">
      <w:start w:val="3"/>
      <w:numFmt w:val="decimal"/>
      <w:lvlText w:val="%1."/>
      <w:lvlJc w:val="left"/>
      <w:pPr>
        <w:ind w:left="1320" w:hanging="1320"/>
      </w:pPr>
      <w:rPr>
        <w:rFonts w:hint="default"/>
      </w:rPr>
    </w:lvl>
    <w:lvl w:ilvl="1">
      <w:start w:val="5"/>
      <w:numFmt w:val="decimal"/>
      <w:lvlText w:val="%1.%2."/>
      <w:lvlJc w:val="left"/>
      <w:pPr>
        <w:ind w:left="1320" w:hanging="1320"/>
      </w:pPr>
      <w:rPr>
        <w:rFonts w:hint="default"/>
      </w:rPr>
    </w:lvl>
    <w:lvl w:ilvl="2">
      <w:start w:val="1"/>
      <w:numFmt w:val="decimal"/>
      <w:lvlText w:val="%1.%2.%3."/>
      <w:lvlJc w:val="left"/>
      <w:pPr>
        <w:ind w:left="1440" w:hanging="1440"/>
      </w:pPr>
      <w:rPr>
        <w:rFonts w:hint="default"/>
      </w:rPr>
    </w:lvl>
    <w:lvl w:ilvl="3">
      <w:start w:val="2"/>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2" w15:restartNumberingAfterBreak="0">
    <w:nsid w:val="6D831B9F"/>
    <w:multiLevelType w:val="multilevel"/>
    <w:tmpl w:val="AFE205AC"/>
    <w:lvl w:ilvl="0">
      <w:start w:val="2"/>
      <w:numFmt w:val="decimal"/>
      <w:lvlText w:val="%1."/>
      <w:lvlJc w:val="left"/>
      <w:pPr>
        <w:ind w:left="1000" w:hanging="1000"/>
      </w:pPr>
      <w:rPr>
        <w:rFonts w:hint="default"/>
      </w:rPr>
    </w:lvl>
    <w:lvl w:ilvl="1">
      <w:start w:val="4"/>
      <w:numFmt w:val="decimal"/>
      <w:lvlText w:val="%1.%2."/>
      <w:lvlJc w:val="left"/>
      <w:pPr>
        <w:ind w:left="1080" w:hanging="1080"/>
      </w:pPr>
      <w:rPr>
        <w:rFonts w:hint="default"/>
      </w:rPr>
    </w:lvl>
    <w:lvl w:ilvl="2">
      <w:start w:val="2"/>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3" w15:restartNumberingAfterBreak="0">
    <w:nsid w:val="70A41BFE"/>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42172A0"/>
    <w:multiLevelType w:val="hybridMultilevel"/>
    <w:tmpl w:val="5BF6551C"/>
    <w:lvl w:ilvl="0" w:tplc="521ED97E">
      <w:start w:val="1"/>
      <w:numFmt w:val="lowerLetter"/>
      <w:lvlText w:val="(%1)"/>
      <w:lvlJc w:val="left"/>
      <w:pPr>
        <w:ind w:left="660" w:hanging="360"/>
      </w:pPr>
      <w:rPr>
        <w:rFonts w:hint="default"/>
        <w:i w:val="0"/>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5" w15:restartNumberingAfterBreak="0">
    <w:nsid w:val="747D2C7A"/>
    <w:multiLevelType w:val="multilevel"/>
    <w:tmpl w:val="13B0B16C"/>
    <w:lvl w:ilvl="0">
      <w:start w:val="3"/>
      <w:numFmt w:val="decimal"/>
      <w:lvlText w:val="%1."/>
      <w:lvlJc w:val="left"/>
      <w:pPr>
        <w:ind w:left="1000" w:hanging="1000"/>
      </w:pPr>
      <w:rPr>
        <w:rFonts w:hint="default"/>
      </w:rPr>
    </w:lvl>
    <w:lvl w:ilvl="1">
      <w:start w:val="6"/>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6" w15:restartNumberingAfterBreak="0">
    <w:nsid w:val="760B5070"/>
    <w:multiLevelType w:val="multilevel"/>
    <w:tmpl w:val="443C4160"/>
    <w:lvl w:ilvl="0">
      <w:start w:val="3"/>
      <w:numFmt w:val="decimal"/>
      <w:lvlText w:val="%1."/>
      <w:lvlJc w:val="left"/>
      <w:pPr>
        <w:ind w:left="1000" w:hanging="1000"/>
      </w:pPr>
      <w:rPr>
        <w:rFonts w:hint="default"/>
      </w:rPr>
    </w:lvl>
    <w:lvl w:ilvl="1">
      <w:start w:val="4"/>
      <w:numFmt w:val="decimal"/>
      <w:lvlText w:val="%1.%2."/>
      <w:lvlJc w:val="left"/>
      <w:pPr>
        <w:ind w:left="1080" w:hanging="1080"/>
      </w:pPr>
      <w:rPr>
        <w:rFonts w:hint="default"/>
      </w:rPr>
    </w:lvl>
    <w:lvl w:ilvl="2">
      <w:start w:val="2"/>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7" w15:restartNumberingAfterBreak="0">
    <w:nsid w:val="76F31A86"/>
    <w:multiLevelType w:val="multilevel"/>
    <w:tmpl w:val="8C6440F6"/>
    <w:lvl w:ilvl="0">
      <w:start w:val="2"/>
      <w:numFmt w:val="decimal"/>
      <w:lvlText w:val="%1."/>
      <w:lvlJc w:val="left"/>
      <w:pPr>
        <w:ind w:left="1000" w:hanging="100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16cid:durableId="826632232">
    <w:abstractNumId w:val="11"/>
  </w:num>
  <w:num w:numId="2" w16cid:durableId="1384715864">
    <w:abstractNumId w:val="11"/>
    <w:lvlOverride w:ilvl="0">
      <w:lvl w:ilvl="0">
        <w:start w:val="1"/>
        <w:numFmt w:val="decimal"/>
        <w:lvlText w:val="%1."/>
        <w:legacy w:legacy="1" w:legacySpace="0" w:legacyIndent="360"/>
        <w:lvlJc w:val="left"/>
        <w:pPr>
          <w:ind w:left="720" w:hanging="360"/>
        </w:pPr>
      </w:lvl>
    </w:lvlOverride>
  </w:num>
  <w:num w:numId="3" w16cid:durableId="76487841">
    <w:abstractNumId w:val="13"/>
  </w:num>
  <w:num w:numId="4" w16cid:durableId="1708917492">
    <w:abstractNumId w:val="13"/>
    <w:lvlOverride w:ilvl="0">
      <w:lvl w:ilvl="0">
        <w:start w:val="1"/>
        <w:numFmt w:val="decimal"/>
        <w:lvlText w:val="%1."/>
        <w:legacy w:legacy="1" w:legacySpace="0" w:legacyIndent="360"/>
        <w:lvlJc w:val="left"/>
        <w:pPr>
          <w:ind w:left="720" w:hanging="360"/>
        </w:pPr>
      </w:lvl>
    </w:lvlOverride>
  </w:num>
  <w:num w:numId="5" w16cid:durableId="1637487756">
    <w:abstractNumId w:val="14"/>
    <w:lvlOverride w:ilvl="0">
      <w:lvl w:ilvl="0">
        <w:start w:val="1"/>
        <w:numFmt w:val="decimal"/>
        <w:lvlText w:val="%1."/>
        <w:legacy w:legacy="1" w:legacySpace="0" w:legacyIndent="360"/>
        <w:lvlJc w:val="left"/>
        <w:pPr>
          <w:ind w:left="720" w:hanging="360"/>
        </w:pPr>
      </w:lvl>
    </w:lvlOverride>
  </w:num>
  <w:num w:numId="6" w16cid:durableId="1417091455">
    <w:abstractNumId w:val="12"/>
  </w:num>
  <w:num w:numId="7" w16cid:durableId="2065060192">
    <w:abstractNumId w:val="12"/>
    <w:lvlOverride w:ilvl="0">
      <w:lvl w:ilvl="0">
        <w:start w:val="1"/>
        <w:numFmt w:val="decimal"/>
        <w:lvlText w:val="%1."/>
        <w:legacy w:legacy="1" w:legacySpace="0" w:legacyIndent="360"/>
        <w:lvlJc w:val="left"/>
        <w:pPr>
          <w:ind w:left="360" w:hanging="360"/>
        </w:pPr>
      </w:lvl>
    </w:lvlOverride>
  </w:num>
  <w:num w:numId="8" w16cid:durableId="890267567">
    <w:abstractNumId w:val="12"/>
    <w:lvlOverride w:ilvl="0">
      <w:lvl w:ilvl="0">
        <w:start w:val="1"/>
        <w:numFmt w:val="decimal"/>
        <w:lvlText w:val="%1."/>
        <w:legacy w:legacy="1" w:legacySpace="0" w:legacyIndent="360"/>
        <w:lvlJc w:val="left"/>
        <w:pPr>
          <w:ind w:left="270" w:hanging="360"/>
        </w:pPr>
      </w:lvl>
    </w:lvlOverride>
  </w:num>
  <w:num w:numId="9" w16cid:durableId="781649091">
    <w:abstractNumId w:val="35"/>
  </w:num>
  <w:num w:numId="10" w16cid:durableId="397292015">
    <w:abstractNumId w:val="10"/>
  </w:num>
  <w:num w:numId="11" w16cid:durableId="864683459">
    <w:abstractNumId w:val="8"/>
  </w:num>
  <w:num w:numId="12" w16cid:durableId="1953126654">
    <w:abstractNumId w:val="7"/>
  </w:num>
  <w:num w:numId="13" w16cid:durableId="997424527">
    <w:abstractNumId w:val="6"/>
  </w:num>
  <w:num w:numId="14" w16cid:durableId="140082973">
    <w:abstractNumId w:val="5"/>
  </w:num>
  <w:num w:numId="15" w16cid:durableId="2036299561">
    <w:abstractNumId w:val="9"/>
  </w:num>
  <w:num w:numId="16" w16cid:durableId="109588063">
    <w:abstractNumId w:val="4"/>
  </w:num>
  <w:num w:numId="17" w16cid:durableId="1202549273">
    <w:abstractNumId w:val="3"/>
  </w:num>
  <w:num w:numId="18" w16cid:durableId="1526401037">
    <w:abstractNumId w:val="2"/>
  </w:num>
  <w:num w:numId="19" w16cid:durableId="1657999971">
    <w:abstractNumId w:val="1"/>
  </w:num>
  <w:num w:numId="20" w16cid:durableId="1831209413">
    <w:abstractNumId w:val="0"/>
  </w:num>
  <w:num w:numId="21" w16cid:durableId="1483228931">
    <w:abstractNumId w:val="22"/>
  </w:num>
  <w:num w:numId="22" w16cid:durableId="1535073264">
    <w:abstractNumId w:val="32"/>
  </w:num>
  <w:num w:numId="23" w16cid:durableId="1004631435">
    <w:abstractNumId w:val="33"/>
  </w:num>
  <w:num w:numId="24" w16cid:durableId="971132042">
    <w:abstractNumId w:val="30"/>
  </w:num>
  <w:num w:numId="25" w16cid:durableId="816798144">
    <w:abstractNumId w:val="44"/>
  </w:num>
  <w:num w:numId="26" w16cid:durableId="636304655">
    <w:abstractNumId w:val="27"/>
  </w:num>
  <w:num w:numId="27" w16cid:durableId="1514144569">
    <w:abstractNumId w:val="17"/>
  </w:num>
  <w:num w:numId="28" w16cid:durableId="1374698129">
    <w:abstractNumId w:val="15"/>
  </w:num>
  <w:num w:numId="29" w16cid:durableId="927690421">
    <w:abstractNumId w:val="29"/>
  </w:num>
  <w:num w:numId="30" w16cid:durableId="1960182143">
    <w:abstractNumId w:val="20"/>
  </w:num>
  <w:num w:numId="31" w16cid:durableId="1932203342">
    <w:abstractNumId w:val="16"/>
  </w:num>
  <w:num w:numId="32" w16cid:durableId="772866763">
    <w:abstractNumId w:val="43"/>
  </w:num>
  <w:num w:numId="33" w16cid:durableId="2019572892">
    <w:abstractNumId w:val="18"/>
  </w:num>
  <w:num w:numId="34" w16cid:durableId="1965846245">
    <w:abstractNumId w:val="34"/>
  </w:num>
  <w:num w:numId="35" w16cid:durableId="1033114947">
    <w:abstractNumId w:val="37"/>
  </w:num>
  <w:num w:numId="36" w16cid:durableId="1012029527">
    <w:abstractNumId w:val="19"/>
  </w:num>
  <w:num w:numId="37" w16cid:durableId="1221356613">
    <w:abstractNumId w:val="47"/>
  </w:num>
  <w:num w:numId="38" w16cid:durableId="1052777701">
    <w:abstractNumId w:val="40"/>
  </w:num>
  <w:num w:numId="39" w16cid:durableId="95177230">
    <w:abstractNumId w:val="42"/>
  </w:num>
  <w:num w:numId="40" w16cid:durableId="2027634133">
    <w:abstractNumId w:val="26"/>
  </w:num>
  <w:num w:numId="41" w16cid:durableId="755131037">
    <w:abstractNumId w:val="24"/>
  </w:num>
  <w:num w:numId="42" w16cid:durableId="1392463620">
    <w:abstractNumId w:val="21"/>
  </w:num>
  <w:num w:numId="43" w16cid:durableId="250546660">
    <w:abstractNumId w:val="28"/>
  </w:num>
  <w:num w:numId="44" w16cid:durableId="579944132">
    <w:abstractNumId w:val="39"/>
  </w:num>
  <w:num w:numId="45" w16cid:durableId="848758889">
    <w:abstractNumId w:val="38"/>
  </w:num>
  <w:num w:numId="46" w16cid:durableId="1165585114">
    <w:abstractNumId w:val="46"/>
  </w:num>
  <w:num w:numId="47" w16cid:durableId="1846280902">
    <w:abstractNumId w:val="25"/>
  </w:num>
  <w:num w:numId="48" w16cid:durableId="1809010763">
    <w:abstractNumId w:val="36"/>
  </w:num>
  <w:num w:numId="49" w16cid:durableId="349720813">
    <w:abstractNumId w:val="41"/>
  </w:num>
  <w:num w:numId="50" w16cid:durableId="273485878">
    <w:abstractNumId w:val="45"/>
  </w:num>
  <w:num w:numId="51" w16cid:durableId="1157382901">
    <w:abstractNumId w:val="23"/>
  </w:num>
  <w:num w:numId="52" w16cid:durableId="65785405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stylePaneSortMethod w:val="000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816"/>
    <w:rsid w:val="00027066"/>
    <w:rsid w:val="0003106C"/>
    <w:rsid w:val="00037D20"/>
    <w:rsid w:val="0004063E"/>
    <w:rsid w:val="00042982"/>
    <w:rsid w:val="000441D8"/>
    <w:rsid w:val="00054B69"/>
    <w:rsid w:val="00060B4B"/>
    <w:rsid w:val="00066F01"/>
    <w:rsid w:val="0008172F"/>
    <w:rsid w:val="0009600A"/>
    <w:rsid w:val="00096C85"/>
    <w:rsid w:val="00097002"/>
    <w:rsid w:val="000A3076"/>
    <w:rsid w:val="000A78C0"/>
    <w:rsid w:val="000A7B08"/>
    <w:rsid w:val="000B2AE4"/>
    <w:rsid w:val="000B5445"/>
    <w:rsid w:val="000C0FDD"/>
    <w:rsid w:val="000C5084"/>
    <w:rsid w:val="000C6F26"/>
    <w:rsid w:val="000F0113"/>
    <w:rsid w:val="000F4B18"/>
    <w:rsid w:val="00107A14"/>
    <w:rsid w:val="00107D8A"/>
    <w:rsid w:val="00111DA8"/>
    <w:rsid w:val="00113C17"/>
    <w:rsid w:val="00120002"/>
    <w:rsid w:val="001227D4"/>
    <w:rsid w:val="00122CF7"/>
    <w:rsid w:val="00123365"/>
    <w:rsid w:val="00126590"/>
    <w:rsid w:val="00142227"/>
    <w:rsid w:val="00150B90"/>
    <w:rsid w:val="0017108F"/>
    <w:rsid w:val="00190C84"/>
    <w:rsid w:val="00197A3D"/>
    <w:rsid w:val="001A335E"/>
    <w:rsid w:val="001A7C29"/>
    <w:rsid w:val="001B7726"/>
    <w:rsid w:val="001C0EE6"/>
    <w:rsid w:val="001C67DE"/>
    <w:rsid w:val="001C6F30"/>
    <w:rsid w:val="001C7AB4"/>
    <w:rsid w:val="001C7C39"/>
    <w:rsid w:val="001E6098"/>
    <w:rsid w:val="001F0D73"/>
    <w:rsid w:val="00200B39"/>
    <w:rsid w:val="0021421D"/>
    <w:rsid w:val="00227B37"/>
    <w:rsid w:val="00243B91"/>
    <w:rsid w:val="00245565"/>
    <w:rsid w:val="00255BFD"/>
    <w:rsid w:val="00257B5B"/>
    <w:rsid w:val="00261F84"/>
    <w:rsid w:val="002656EF"/>
    <w:rsid w:val="00267537"/>
    <w:rsid w:val="002775CF"/>
    <w:rsid w:val="00281FE0"/>
    <w:rsid w:val="0028275B"/>
    <w:rsid w:val="00282821"/>
    <w:rsid w:val="00286A02"/>
    <w:rsid w:val="002943EC"/>
    <w:rsid w:val="002B170F"/>
    <w:rsid w:val="002C201E"/>
    <w:rsid w:val="002D4EA2"/>
    <w:rsid w:val="002E660D"/>
    <w:rsid w:val="002E72AB"/>
    <w:rsid w:val="002E7512"/>
    <w:rsid w:val="002E7995"/>
    <w:rsid w:val="002F45AB"/>
    <w:rsid w:val="002F778D"/>
    <w:rsid w:val="00307674"/>
    <w:rsid w:val="003159ED"/>
    <w:rsid w:val="003175E8"/>
    <w:rsid w:val="003240C6"/>
    <w:rsid w:val="00330E13"/>
    <w:rsid w:val="00343A09"/>
    <w:rsid w:val="00346A69"/>
    <w:rsid w:val="0034731C"/>
    <w:rsid w:val="00347A29"/>
    <w:rsid w:val="00350500"/>
    <w:rsid w:val="00355739"/>
    <w:rsid w:val="00356F75"/>
    <w:rsid w:val="00357A38"/>
    <w:rsid w:val="003653F8"/>
    <w:rsid w:val="00367346"/>
    <w:rsid w:val="003A066D"/>
    <w:rsid w:val="003A0C3B"/>
    <w:rsid w:val="003A4939"/>
    <w:rsid w:val="003B72B8"/>
    <w:rsid w:val="003C0078"/>
    <w:rsid w:val="003C2BF8"/>
    <w:rsid w:val="003D3375"/>
    <w:rsid w:val="003E0F8D"/>
    <w:rsid w:val="003E309F"/>
    <w:rsid w:val="00412E7D"/>
    <w:rsid w:val="00413BF9"/>
    <w:rsid w:val="00425362"/>
    <w:rsid w:val="004537D4"/>
    <w:rsid w:val="00472BB8"/>
    <w:rsid w:val="004858C5"/>
    <w:rsid w:val="004B0C28"/>
    <w:rsid w:val="004B2E03"/>
    <w:rsid w:val="004B6E7D"/>
    <w:rsid w:val="004C1E37"/>
    <w:rsid w:val="004C65A4"/>
    <w:rsid w:val="004E16E2"/>
    <w:rsid w:val="004E32D6"/>
    <w:rsid w:val="004E3B85"/>
    <w:rsid w:val="004E478B"/>
    <w:rsid w:val="004F4EDE"/>
    <w:rsid w:val="0051178F"/>
    <w:rsid w:val="00521733"/>
    <w:rsid w:val="00535247"/>
    <w:rsid w:val="00543F99"/>
    <w:rsid w:val="00550F79"/>
    <w:rsid w:val="00553F41"/>
    <w:rsid w:val="005574EA"/>
    <w:rsid w:val="00560621"/>
    <w:rsid w:val="00580C7B"/>
    <w:rsid w:val="00591CAF"/>
    <w:rsid w:val="005A2966"/>
    <w:rsid w:val="005C3625"/>
    <w:rsid w:val="005C5766"/>
    <w:rsid w:val="005E43B8"/>
    <w:rsid w:val="005E5436"/>
    <w:rsid w:val="005E7E56"/>
    <w:rsid w:val="00600A37"/>
    <w:rsid w:val="00600FB8"/>
    <w:rsid w:val="00610BBB"/>
    <w:rsid w:val="00613FB2"/>
    <w:rsid w:val="00614F07"/>
    <w:rsid w:val="00636568"/>
    <w:rsid w:val="00641732"/>
    <w:rsid w:val="00643476"/>
    <w:rsid w:val="00651041"/>
    <w:rsid w:val="006560F9"/>
    <w:rsid w:val="0066243A"/>
    <w:rsid w:val="006800B0"/>
    <w:rsid w:val="006860E3"/>
    <w:rsid w:val="006910D0"/>
    <w:rsid w:val="006B1E5D"/>
    <w:rsid w:val="006B4B46"/>
    <w:rsid w:val="006B52D4"/>
    <w:rsid w:val="006D113A"/>
    <w:rsid w:val="006E1633"/>
    <w:rsid w:val="006E3B74"/>
    <w:rsid w:val="006E51B4"/>
    <w:rsid w:val="006F1A62"/>
    <w:rsid w:val="006F5B93"/>
    <w:rsid w:val="00722DD9"/>
    <w:rsid w:val="00731174"/>
    <w:rsid w:val="0073252F"/>
    <w:rsid w:val="007445BB"/>
    <w:rsid w:val="007453A0"/>
    <w:rsid w:val="00755A65"/>
    <w:rsid w:val="007665F2"/>
    <w:rsid w:val="007717F5"/>
    <w:rsid w:val="007846FA"/>
    <w:rsid w:val="007878EE"/>
    <w:rsid w:val="00792704"/>
    <w:rsid w:val="00796998"/>
    <w:rsid w:val="007A1A06"/>
    <w:rsid w:val="007A4970"/>
    <w:rsid w:val="007A507E"/>
    <w:rsid w:val="007A66F1"/>
    <w:rsid w:val="007B29BE"/>
    <w:rsid w:val="007C5532"/>
    <w:rsid w:val="007D1B96"/>
    <w:rsid w:val="007D2197"/>
    <w:rsid w:val="007D4979"/>
    <w:rsid w:val="007E21EC"/>
    <w:rsid w:val="007E32C0"/>
    <w:rsid w:val="007E4955"/>
    <w:rsid w:val="00800B79"/>
    <w:rsid w:val="00805ED9"/>
    <w:rsid w:val="00807751"/>
    <w:rsid w:val="00812A1D"/>
    <w:rsid w:val="00820CC9"/>
    <w:rsid w:val="00824D79"/>
    <w:rsid w:val="0083188E"/>
    <w:rsid w:val="008322D0"/>
    <w:rsid w:val="0083481F"/>
    <w:rsid w:val="00850BF6"/>
    <w:rsid w:val="00866685"/>
    <w:rsid w:val="00882CA4"/>
    <w:rsid w:val="00883EFD"/>
    <w:rsid w:val="00885CAE"/>
    <w:rsid w:val="00885FA0"/>
    <w:rsid w:val="008954D9"/>
    <w:rsid w:val="008A7B98"/>
    <w:rsid w:val="008B54A0"/>
    <w:rsid w:val="008C1BFD"/>
    <w:rsid w:val="008C4F46"/>
    <w:rsid w:val="008D1D4B"/>
    <w:rsid w:val="008E3D5B"/>
    <w:rsid w:val="009058D2"/>
    <w:rsid w:val="00916194"/>
    <w:rsid w:val="009176E3"/>
    <w:rsid w:val="00932337"/>
    <w:rsid w:val="0093664D"/>
    <w:rsid w:val="00936EF5"/>
    <w:rsid w:val="0094742D"/>
    <w:rsid w:val="00947818"/>
    <w:rsid w:val="0096063F"/>
    <w:rsid w:val="009616EC"/>
    <w:rsid w:val="009B56B3"/>
    <w:rsid w:val="009C0CD4"/>
    <w:rsid w:val="009C1A09"/>
    <w:rsid w:val="009C2015"/>
    <w:rsid w:val="009C3838"/>
    <w:rsid w:val="009E3379"/>
    <w:rsid w:val="009E5308"/>
    <w:rsid w:val="009E55BA"/>
    <w:rsid w:val="00A07723"/>
    <w:rsid w:val="00A137C4"/>
    <w:rsid w:val="00A25560"/>
    <w:rsid w:val="00A276AA"/>
    <w:rsid w:val="00A309C1"/>
    <w:rsid w:val="00A3208C"/>
    <w:rsid w:val="00A321A7"/>
    <w:rsid w:val="00A55062"/>
    <w:rsid w:val="00A63B3A"/>
    <w:rsid w:val="00A67AC1"/>
    <w:rsid w:val="00A762F1"/>
    <w:rsid w:val="00A806B9"/>
    <w:rsid w:val="00A80E50"/>
    <w:rsid w:val="00AA3C8B"/>
    <w:rsid w:val="00AB2436"/>
    <w:rsid w:val="00AB3A48"/>
    <w:rsid w:val="00AB5A65"/>
    <w:rsid w:val="00AC4886"/>
    <w:rsid w:val="00AC6F82"/>
    <w:rsid w:val="00AD25E8"/>
    <w:rsid w:val="00AD35F6"/>
    <w:rsid w:val="00AD60DA"/>
    <w:rsid w:val="00AD6BF0"/>
    <w:rsid w:val="00AE4F6C"/>
    <w:rsid w:val="00AF7428"/>
    <w:rsid w:val="00B00517"/>
    <w:rsid w:val="00B01950"/>
    <w:rsid w:val="00B03144"/>
    <w:rsid w:val="00B168E9"/>
    <w:rsid w:val="00B276D1"/>
    <w:rsid w:val="00B40F91"/>
    <w:rsid w:val="00B41894"/>
    <w:rsid w:val="00B437B9"/>
    <w:rsid w:val="00B44EFA"/>
    <w:rsid w:val="00B67B13"/>
    <w:rsid w:val="00B72C83"/>
    <w:rsid w:val="00B769A2"/>
    <w:rsid w:val="00BA66F1"/>
    <w:rsid w:val="00BA6C5A"/>
    <w:rsid w:val="00BB035E"/>
    <w:rsid w:val="00BB41BC"/>
    <w:rsid w:val="00BB6387"/>
    <w:rsid w:val="00BC1BBC"/>
    <w:rsid w:val="00BC5756"/>
    <w:rsid w:val="00BD2568"/>
    <w:rsid w:val="00BE0421"/>
    <w:rsid w:val="00BE1AFA"/>
    <w:rsid w:val="00BE2927"/>
    <w:rsid w:val="00C0476E"/>
    <w:rsid w:val="00C050C6"/>
    <w:rsid w:val="00C07A57"/>
    <w:rsid w:val="00C11D34"/>
    <w:rsid w:val="00C11F0A"/>
    <w:rsid w:val="00C15FBA"/>
    <w:rsid w:val="00C27FEF"/>
    <w:rsid w:val="00C33EDA"/>
    <w:rsid w:val="00C43C3B"/>
    <w:rsid w:val="00C43D8E"/>
    <w:rsid w:val="00C44517"/>
    <w:rsid w:val="00C44EF3"/>
    <w:rsid w:val="00C54BCB"/>
    <w:rsid w:val="00C55A5E"/>
    <w:rsid w:val="00C571A2"/>
    <w:rsid w:val="00C62475"/>
    <w:rsid w:val="00C645A7"/>
    <w:rsid w:val="00C70AA7"/>
    <w:rsid w:val="00C7459B"/>
    <w:rsid w:val="00C8190A"/>
    <w:rsid w:val="00C83614"/>
    <w:rsid w:val="00C9691B"/>
    <w:rsid w:val="00CA280C"/>
    <w:rsid w:val="00CA7FBC"/>
    <w:rsid w:val="00CC0DB8"/>
    <w:rsid w:val="00CC251A"/>
    <w:rsid w:val="00CC57CB"/>
    <w:rsid w:val="00CE04DE"/>
    <w:rsid w:val="00CE053C"/>
    <w:rsid w:val="00D04D9C"/>
    <w:rsid w:val="00D07152"/>
    <w:rsid w:val="00D0773E"/>
    <w:rsid w:val="00D42773"/>
    <w:rsid w:val="00D44FAA"/>
    <w:rsid w:val="00D461FB"/>
    <w:rsid w:val="00D57993"/>
    <w:rsid w:val="00D60EE8"/>
    <w:rsid w:val="00D64388"/>
    <w:rsid w:val="00D644B9"/>
    <w:rsid w:val="00D676B8"/>
    <w:rsid w:val="00D70DD1"/>
    <w:rsid w:val="00D7107B"/>
    <w:rsid w:val="00D715A3"/>
    <w:rsid w:val="00D814C2"/>
    <w:rsid w:val="00D87499"/>
    <w:rsid w:val="00D908D5"/>
    <w:rsid w:val="00D909A6"/>
    <w:rsid w:val="00DB78E9"/>
    <w:rsid w:val="00DC70F0"/>
    <w:rsid w:val="00DD2227"/>
    <w:rsid w:val="00DE16DC"/>
    <w:rsid w:val="00DE1B11"/>
    <w:rsid w:val="00DE1D79"/>
    <w:rsid w:val="00DE2468"/>
    <w:rsid w:val="00DE2E7F"/>
    <w:rsid w:val="00E00692"/>
    <w:rsid w:val="00E01A23"/>
    <w:rsid w:val="00E23372"/>
    <w:rsid w:val="00E320CB"/>
    <w:rsid w:val="00E41894"/>
    <w:rsid w:val="00E5038D"/>
    <w:rsid w:val="00E53E42"/>
    <w:rsid w:val="00E727E3"/>
    <w:rsid w:val="00E73E39"/>
    <w:rsid w:val="00E74ACF"/>
    <w:rsid w:val="00E87CEF"/>
    <w:rsid w:val="00E90B62"/>
    <w:rsid w:val="00EB5085"/>
    <w:rsid w:val="00EC1394"/>
    <w:rsid w:val="00ED2816"/>
    <w:rsid w:val="00EF1FB8"/>
    <w:rsid w:val="00F04CB4"/>
    <w:rsid w:val="00F20BF5"/>
    <w:rsid w:val="00F24B64"/>
    <w:rsid w:val="00F30014"/>
    <w:rsid w:val="00F32CBE"/>
    <w:rsid w:val="00F432C9"/>
    <w:rsid w:val="00F56250"/>
    <w:rsid w:val="00F60C6C"/>
    <w:rsid w:val="00F611D0"/>
    <w:rsid w:val="00F71392"/>
    <w:rsid w:val="00F71DB6"/>
    <w:rsid w:val="00F740DF"/>
    <w:rsid w:val="00F74E13"/>
    <w:rsid w:val="00F87310"/>
    <w:rsid w:val="00F911C5"/>
    <w:rsid w:val="00FA5AB5"/>
    <w:rsid w:val="00FB5BD6"/>
    <w:rsid w:val="00FC01FC"/>
    <w:rsid w:val="00FC5309"/>
    <w:rsid w:val="00FC7DE9"/>
    <w:rsid w:val="00FD3594"/>
    <w:rsid w:val="00FF452B"/>
    <w:rsid w:val="00FF4E2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12FC3B9"/>
  <w14:defaultImageDpi w14:val="300"/>
  <w15:chartTrackingRefBased/>
  <w15:docId w15:val="{79C68BE4-13FE-410C-9406-52759B15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w:hAnsi="Palatino"/>
      <w:lang w:eastAsia="ja-JP"/>
    </w:rPr>
  </w:style>
  <w:style w:type="paragraph" w:styleId="Heading1">
    <w:name w:val="heading 1"/>
    <w:basedOn w:val="Normal"/>
    <w:next w:val="Normal"/>
    <w:qFormat/>
    <w:pPr>
      <w:keepNext/>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semiHidden/>
  </w:style>
  <w:style w:type="character" w:styleId="PageNumber">
    <w:name w:val="page number"/>
    <w:basedOn w:val="DefaultParagraphFont"/>
  </w:style>
  <w:style w:type="paragraph" w:customStyle="1" w:styleId="Always">
    <w:name w:val="Always"/>
    <w:aliases w:val="pp"/>
    <w:basedOn w:val="Normal"/>
    <w:pPr>
      <w:spacing w:before="240" w:line="220" w:lineRule="atLeast"/>
      <w:ind w:firstLine="540"/>
      <w:jc w:val="both"/>
    </w:pPr>
  </w:style>
  <w:style w:type="paragraph" w:customStyle="1" w:styleId="memo">
    <w:name w:val="memo"/>
    <w:basedOn w:val="Normal"/>
    <w:pPr>
      <w:tabs>
        <w:tab w:val="left" w:pos="720"/>
        <w:tab w:val="left" w:pos="5760"/>
      </w:tabs>
      <w:spacing w:before="240"/>
    </w:pPr>
    <w:rPr>
      <w:rFonts w:ascii="New York" w:hAnsi="New York"/>
    </w:rPr>
  </w:style>
  <w:style w:type="paragraph" w:customStyle="1" w:styleId="equation">
    <w:name w:val="equation"/>
    <w:aliases w:val="eq"/>
    <w:basedOn w:val="Normal"/>
    <w:pPr>
      <w:tabs>
        <w:tab w:val="left" w:pos="1440"/>
      </w:tabs>
      <w:spacing w:line="360" w:lineRule="atLeast"/>
      <w:ind w:left="900"/>
    </w:pPr>
  </w:style>
  <w:style w:type="paragraph" w:customStyle="1" w:styleId="problem">
    <w:name w:val="problem"/>
    <w:aliases w:val="p1"/>
    <w:basedOn w:val="Normal"/>
    <w:pPr>
      <w:tabs>
        <w:tab w:val="left" w:pos="1440"/>
        <w:tab w:val="left" w:pos="7200"/>
      </w:tabs>
      <w:spacing w:before="240"/>
      <w:ind w:left="300" w:hanging="300"/>
      <w:jc w:val="both"/>
    </w:pPr>
  </w:style>
  <w:style w:type="paragraph" w:customStyle="1" w:styleId="problem2">
    <w:name w:val="problem2"/>
    <w:aliases w:val="p2"/>
    <w:basedOn w:val="Normal"/>
    <w:pPr>
      <w:tabs>
        <w:tab w:val="left" w:pos="1400"/>
        <w:tab w:val="left" w:pos="7200"/>
        <w:tab w:val="left" w:pos="9799"/>
      </w:tabs>
      <w:spacing w:before="240"/>
      <w:ind w:left="810" w:hanging="510"/>
      <w:jc w:val="both"/>
    </w:pPr>
  </w:style>
  <w:style w:type="paragraph" w:customStyle="1" w:styleId="problem3">
    <w:name w:val="problem3"/>
    <w:aliases w:val="p3"/>
    <w:basedOn w:val="problem2"/>
    <w:pPr>
      <w:tabs>
        <w:tab w:val="clear" w:pos="1400"/>
      </w:tabs>
      <w:ind w:left="1260" w:hanging="540"/>
    </w:pPr>
  </w:style>
  <w:style w:type="paragraph" w:customStyle="1" w:styleId="Syllabus">
    <w:name w:val="Syllabus"/>
    <w:aliases w:val="syl"/>
    <w:basedOn w:val="Normal"/>
    <w:pPr>
      <w:tabs>
        <w:tab w:val="decimal" w:pos="1440"/>
        <w:tab w:val="left" w:pos="1620"/>
        <w:tab w:val="right" w:pos="9720"/>
        <w:tab w:val="left" w:pos="9999"/>
      </w:tabs>
      <w:spacing w:before="240" w:line="240" w:lineRule="atLeast"/>
    </w:pPr>
  </w:style>
  <w:style w:type="paragraph" w:customStyle="1" w:styleId="figure">
    <w:name w:val="figure"/>
    <w:aliases w:val="fig"/>
    <w:basedOn w:val="Normal"/>
    <w:pPr>
      <w:spacing w:before="240"/>
      <w:jc w:val="center"/>
    </w:pPr>
  </w:style>
  <w:style w:type="paragraph" w:customStyle="1" w:styleId="subhead">
    <w:name w:val="subhead"/>
    <w:aliases w:val="sh"/>
    <w:basedOn w:val="Normal"/>
    <w:next w:val="NoIndent"/>
    <w:pPr>
      <w:keepNext/>
      <w:spacing w:before="360"/>
    </w:pPr>
    <w:rPr>
      <w:b/>
      <w:sz w:val="24"/>
    </w:rPr>
  </w:style>
  <w:style w:type="paragraph" w:customStyle="1" w:styleId="NoIndent">
    <w:name w:val="NoIndent"/>
    <w:aliases w:val="np"/>
    <w:basedOn w:val="Always"/>
    <w:next w:val="Always"/>
    <w:pPr>
      <w:spacing w:before="0"/>
      <w:ind w:firstLine="0"/>
    </w:pPr>
  </w:style>
  <w:style w:type="paragraph" w:styleId="BodyTextIndent">
    <w:name w:val="Body Text Indent"/>
    <w:basedOn w:val="Normal"/>
    <w:link w:val="BodyTextIndentChar"/>
    <w:pPr>
      <w:ind w:left="720"/>
    </w:pPr>
    <w:rPr>
      <w:sz w:val="22"/>
    </w:rPr>
  </w:style>
  <w:style w:type="paragraph" w:customStyle="1" w:styleId="Caption1">
    <w:name w:val="Caption1"/>
    <w:basedOn w:val="problem"/>
    <w:next w:val="Always"/>
    <w:pPr>
      <w:tabs>
        <w:tab w:val="clear" w:pos="1440"/>
        <w:tab w:val="clear" w:pos="7200"/>
      </w:tabs>
      <w:ind w:left="810" w:right="540"/>
    </w:pPr>
  </w:style>
  <w:style w:type="paragraph" w:styleId="BodyText">
    <w:name w:val="Body Text"/>
    <w:basedOn w:val="Normal"/>
    <w:link w:val="BodyTextChar"/>
    <w:rPr>
      <w:sz w:val="22"/>
    </w:rPr>
  </w:style>
  <w:style w:type="table" w:styleId="TableGrid">
    <w:name w:val="Table Grid"/>
    <w:basedOn w:val="TableNormal"/>
    <w:rsid w:val="005A7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BB035E"/>
    <w:rPr>
      <w:color w:val="808080"/>
    </w:rPr>
  </w:style>
  <w:style w:type="character" w:customStyle="1" w:styleId="BodyTextChar">
    <w:name w:val="Body Text Char"/>
    <w:link w:val="BodyText"/>
    <w:rsid w:val="00A243A1"/>
    <w:rPr>
      <w:rFonts w:ascii="Palatino" w:hAnsi="Palatino"/>
      <w:sz w:val="22"/>
      <w:lang w:eastAsia="ja-JP"/>
    </w:rPr>
  </w:style>
  <w:style w:type="character" w:customStyle="1" w:styleId="BodyTextIndentChar">
    <w:name w:val="Body Text Indent Char"/>
    <w:link w:val="BodyTextIndent"/>
    <w:rsid w:val="00A243A1"/>
    <w:rPr>
      <w:rFonts w:ascii="Palatino" w:hAnsi="Palatino"/>
      <w:sz w:val="22"/>
      <w:lang w:eastAsia="ja-JP"/>
    </w:rPr>
  </w:style>
  <w:style w:type="paragraph" w:styleId="NormalWeb">
    <w:name w:val="Normal (Web)"/>
    <w:basedOn w:val="Normal"/>
    <w:uiPriority w:val="99"/>
    <w:unhideWhenUsed/>
    <w:rsid w:val="000C0FDD"/>
    <w:pPr>
      <w:spacing w:before="100" w:beforeAutospacing="1" w:after="100" w:afterAutospacing="1"/>
    </w:pPr>
    <w:rPr>
      <w:rFonts w:ascii="Times New Roman" w:hAnsi="Times New Roman"/>
      <w:sz w:val="24"/>
      <w:szCs w:val="24"/>
      <w:lang w:eastAsia="en-US"/>
    </w:rPr>
  </w:style>
  <w:style w:type="paragraph" w:styleId="ListParagraph">
    <w:name w:val="List Paragraph"/>
    <w:basedOn w:val="Normal"/>
    <w:uiPriority w:val="72"/>
    <w:qFormat/>
    <w:rsid w:val="00113C17"/>
    <w:pPr>
      <w:ind w:left="720"/>
      <w:contextualSpacing/>
    </w:pPr>
  </w:style>
  <w:style w:type="paragraph" w:customStyle="1" w:styleId="code">
    <w:name w:val="code"/>
    <w:basedOn w:val="Normal"/>
    <w:rsid w:val="00B03144"/>
    <w:pPr>
      <w:tabs>
        <w:tab w:val="left" w:pos="1440"/>
        <w:tab w:val="left" w:pos="1800"/>
        <w:tab w:val="left" w:pos="2160"/>
        <w:tab w:val="left" w:pos="2520"/>
        <w:tab w:val="left" w:pos="2880"/>
        <w:tab w:val="left" w:pos="3240"/>
        <w:tab w:val="left" w:pos="3600"/>
        <w:tab w:val="left" w:pos="5400"/>
      </w:tabs>
      <w:ind w:left="1080"/>
    </w:pPr>
    <w:rPr>
      <w:rFonts w:ascii="Courier" w:hAnsi="Courier"/>
      <w:sz w:val="18"/>
      <w:lang w:eastAsia="en-US"/>
    </w:rPr>
  </w:style>
  <w:style w:type="character" w:styleId="Hyperlink">
    <w:name w:val="Hyperlink"/>
    <w:basedOn w:val="DefaultParagraphFont"/>
    <w:uiPriority w:val="99"/>
    <w:unhideWhenUsed/>
    <w:rsid w:val="00C83614"/>
    <w:rPr>
      <w:color w:val="0563C1" w:themeColor="hyperlink"/>
      <w:u w:val="single"/>
    </w:rPr>
  </w:style>
  <w:style w:type="character" w:styleId="FollowedHyperlink">
    <w:name w:val="FollowedHyperlink"/>
    <w:basedOn w:val="DefaultParagraphFont"/>
    <w:uiPriority w:val="99"/>
    <w:semiHidden/>
    <w:unhideWhenUsed/>
    <w:rsid w:val="00BE0421"/>
    <w:rPr>
      <w:color w:val="954F72" w:themeColor="followedHyperlink"/>
      <w:u w:val="single"/>
    </w:rPr>
  </w:style>
  <w:style w:type="table" w:styleId="GridTable5Dark">
    <w:name w:val="Grid Table 5 Dark"/>
    <w:basedOn w:val="TableNormal"/>
    <w:uiPriority w:val="50"/>
    <w:rsid w:val="00F911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911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3">
    <w:name w:val="Grid Table 5 Dark Accent 3"/>
    <w:basedOn w:val="TableNormal"/>
    <w:uiPriority w:val="50"/>
    <w:rsid w:val="00F911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7Colorful">
    <w:name w:val="Grid Table 7 Colorful"/>
    <w:basedOn w:val="TableNormal"/>
    <w:uiPriority w:val="52"/>
    <w:rsid w:val="00F911C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Accent3">
    <w:name w:val="List Table 1 Light Accent 3"/>
    <w:basedOn w:val="TableNormal"/>
    <w:uiPriority w:val="46"/>
    <w:rsid w:val="00F911C5"/>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F911C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2">
    <w:name w:val="Grid Table 5 Dark Accent 2"/>
    <w:basedOn w:val="TableNormal"/>
    <w:uiPriority w:val="50"/>
    <w:rsid w:val="00F911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textlayer--absolute">
    <w:name w:val="textlayer--absolute"/>
    <w:basedOn w:val="DefaultParagraphFont"/>
    <w:rsid w:val="006B4B46"/>
  </w:style>
  <w:style w:type="character" w:styleId="UnresolvedMention">
    <w:name w:val="Unresolved Mention"/>
    <w:basedOn w:val="DefaultParagraphFont"/>
    <w:uiPriority w:val="99"/>
    <w:semiHidden/>
    <w:unhideWhenUsed/>
    <w:rsid w:val="000A78C0"/>
    <w:rPr>
      <w:color w:val="605E5C"/>
      <w:shd w:val="clear" w:color="auto" w:fill="E1DFDD"/>
    </w:rPr>
  </w:style>
  <w:style w:type="paragraph" w:styleId="NoSpacing">
    <w:name w:val="No Spacing"/>
    <w:link w:val="NoSpacingChar"/>
    <w:uiPriority w:val="1"/>
    <w:qFormat/>
    <w:rsid w:val="00AB3A48"/>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AB3A48"/>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838330">
      <w:bodyDiv w:val="1"/>
      <w:marLeft w:val="0"/>
      <w:marRight w:val="0"/>
      <w:marTop w:val="0"/>
      <w:marBottom w:val="0"/>
      <w:divBdr>
        <w:top w:val="none" w:sz="0" w:space="0" w:color="auto"/>
        <w:left w:val="none" w:sz="0" w:space="0" w:color="auto"/>
        <w:bottom w:val="none" w:sz="0" w:space="0" w:color="auto"/>
        <w:right w:val="none" w:sz="0" w:space="0" w:color="auto"/>
      </w:divBdr>
    </w:div>
    <w:div w:id="168239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jpg"/><Relationship Id="rId32" Type="http://schemas.openxmlformats.org/officeDocument/2006/relationships/hyperlink" Target="https://www.uobabylon.edu.iq/eprints/paper_1_17528_649.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www.eetimes.com/tutorial-linear-feedback-shift-registers-lfsrs-part-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en.wikipedia.org/wiki/Linear-feedback_shift_registe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C325C-DDD1-4836-9557-759E376C3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43</Pages>
  <Words>4433</Words>
  <Characters>23826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Dartmouth College</Company>
  <LinksUpToDate>false</LinksUpToDate>
  <CharactersWithSpaces>28203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Whac-A-Mole</dc:title>
  <dc:subject>ENGS 31 Final Project</dc:subject>
  <dc:creator>Tahjae Jackson , ENGS 31 , 22X</dc:creator>
  <cp:keywords/>
  <dc:description/>
  <cp:lastModifiedBy>Tahjae M. Jackson</cp:lastModifiedBy>
  <cp:revision>146</cp:revision>
  <cp:lastPrinted>2023-04-25T17:59:00Z</cp:lastPrinted>
  <dcterms:created xsi:type="dcterms:W3CDTF">2023-08-29T02:52:00Z</dcterms:created>
  <dcterms:modified xsi:type="dcterms:W3CDTF">2023-08-29T15:46:00Z</dcterms:modified>
</cp:coreProperties>
</file>